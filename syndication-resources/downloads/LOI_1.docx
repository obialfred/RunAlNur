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F91E8A" w14:textId="351298A6" w:rsidR="003D52BD" w:rsidRPr="003D52BD" w:rsidRDefault="00B065BB" w:rsidP="003D52BD">
      <w:pPr>
        <w:kinsoku w:val="0"/>
        <w:overflowPunct w:val="0"/>
        <w:autoSpaceDE w:val="0"/>
        <w:autoSpaceDN w:val="0"/>
        <w:adjustRightInd w:val="0"/>
        <w:spacing w:after="0" w:line="291" w:lineRule="exact"/>
        <w:ind w:left="39"/>
        <w:rPr>
          <w:rFonts w:cstheme="minorHAnsi"/>
          <w:sz w:val="24"/>
          <w:szCs w:val="24"/>
        </w:rPr>
      </w:pPr>
      <w:r w:rsidRPr="00B065BB">
        <w:rPr>
          <w:rFonts w:cstheme="minorHAnsi"/>
          <w:b/>
          <w:bCs/>
          <w:sz w:val="24"/>
          <w:szCs w:val="24"/>
        </w:rPr>
        <w:t>D</w:t>
      </w:r>
      <w:r>
        <w:rPr>
          <w:rFonts w:cstheme="minorHAnsi"/>
          <w:b/>
          <w:bCs/>
          <w:sz w:val="24"/>
          <w:szCs w:val="24"/>
        </w:rPr>
        <w:t>ate</w:t>
      </w:r>
      <w:r w:rsidRPr="00B065BB">
        <w:rPr>
          <w:rFonts w:cstheme="minorHAnsi"/>
          <w:b/>
          <w:bCs/>
          <w:sz w:val="24"/>
          <w:szCs w:val="24"/>
        </w:rPr>
        <w:t>:</w:t>
      </w:r>
      <w:r>
        <w:rPr>
          <w:rFonts w:cstheme="minorHAnsi"/>
          <w:sz w:val="24"/>
          <w:szCs w:val="24"/>
        </w:rPr>
        <w:t xml:space="preserve"> </w:t>
      </w:r>
      <w:r w:rsidR="00677B71">
        <w:rPr>
          <w:rFonts w:cstheme="minorHAnsi"/>
          <w:sz w:val="24"/>
          <w:szCs w:val="24"/>
        </w:rPr>
        <w:t>January</w:t>
      </w:r>
      <w:r w:rsidR="003D52BD" w:rsidRPr="003D52BD">
        <w:rPr>
          <w:rFonts w:cstheme="minorHAnsi"/>
          <w:sz w:val="24"/>
          <w:szCs w:val="24"/>
        </w:rPr>
        <w:t xml:space="preserve"> </w:t>
      </w:r>
      <w:r w:rsidR="00677B71">
        <w:rPr>
          <w:rFonts w:cstheme="minorHAnsi"/>
          <w:sz w:val="24"/>
          <w:szCs w:val="24"/>
        </w:rPr>
        <w:t>1</w:t>
      </w:r>
      <w:r w:rsidR="003D52BD" w:rsidRPr="003D52BD">
        <w:rPr>
          <w:rFonts w:cstheme="minorHAnsi"/>
          <w:sz w:val="24"/>
          <w:szCs w:val="24"/>
        </w:rPr>
        <w:t>, 20</w:t>
      </w:r>
      <w:r w:rsidR="00677B71">
        <w:rPr>
          <w:rFonts w:cstheme="minorHAnsi"/>
          <w:sz w:val="24"/>
          <w:szCs w:val="24"/>
        </w:rPr>
        <w:t>xx</w:t>
      </w:r>
    </w:p>
    <w:p w14:paraId="241560B6" w14:textId="77777777" w:rsidR="003D52BD" w:rsidRPr="003D52BD" w:rsidRDefault="003D52BD" w:rsidP="003D52BD">
      <w:pPr>
        <w:kinsoku w:val="0"/>
        <w:overflowPunct w:val="0"/>
        <w:autoSpaceDE w:val="0"/>
        <w:autoSpaceDN w:val="0"/>
        <w:adjustRightInd w:val="0"/>
        <w:spacing w:after="0" w:line="291" w:lineRule="exact"/>
        <w:ind w:left="39"/>
        <w:rPr>
          <w:rFonts w:cstheme="minorHAnsi"/>
          <w:sz w:val="24"/>
          <w:szCs w:val="24"/>
        </w:rPr>
      </w:pPr>
    </w:p>
    <w:p w14:paraId="632BF205" w14:textId="60DA22F2" w:rsidR="003D52BD" w:rsidRPr="003D52BD" w:rsidRDefault="003D52BD" w:rsidP="003D52BD">
      <w:pPr>
        <w:kinsoku w:val="0"/>
        <w:overflowPunct w:val="0"/>
        <w:autoSpaceDE w:val="0"/>
        <w:autoSpaceDN w:val="0"/>
        <w:adjustRightInd w:val="0"/>
        <w:spacing w:after="0" w:line="291" w:lineRule="exact"/>
        <w:ind w:left="39"/>
        <w:outlineLvl w:val="0"/>
        <w:rPr>
          <w:rFonts w:cstheme="minorHAnsi"/>
          <w:b/>
          <w:bCs/>
          <w:sz w:val="24"/>
          <w:szCs w:val="24"/>
        </w:rPr>
      </w:pPr>
      <w:r w:rsidRPr="003D52BD">
        <w:rPr>
          <w:rFonts w:cstheme="minorHAnsi"/>
          <w:sz w:val="24"/>
          <w:szCs w:val="24"/>
        </w:rPr>
        <w:t xml:space="preserve">Re: </w:t>
      </w:r>
      <w:r w:rsidRPr="003D52BD">
        <w:rPr>
          <w:rFonts w:cstheme="minorHAnsi"/>
          <w:b/>
          <w:bCs/>
          <w:sz w:val="24"/>
          <w:szCs w:val="24"/>
        </w:rPr>
        <w:t xml:space="preserve">Letter of Intent – </w:t>
      </w:r>
      <w:r w:rsidR="001C2802" w:rsidRPr="001C2802">
        <w:rPr>
          <w:rFonts w:cstheme="minorHAnsi"/>
          <w:b/>
          <w:bCs/>
          <w:sz w:val="24"/>
          <w:szCs w:val="24"/>
          <w:highlight w:val="yellow"/>
        </w:rPr>
        <w:t>Oak</w:t>
      </w:r>
      <w:r w:rsidRPr="001C2802">
        <w:rPr>
          <w:rFonts w:cstheme="minorHAnsi"/>
          <w:b/>
          <w:bCs/>
          <w:sz w:val="24"/>
          <w:szCs w:val="24"/>
          <w:highlight w:val="yellow"/>
        </w:rPr>
        <w:t xml:space="preserve"> Place Apartments in </w:t>
      </w:r>
      <w:r w:rsidR="001C2802" w:rsidRPr="001C2802">
        <w:rPr>
          <w:rFonts w:cstheme="minorHAnsi"/>
          <w:b/>
          <w:bCs/>
          <w:sz w:val="24"/>
          <w:szCs w:val="24"/>
          <w:highlight w:val="yellow"/>
        </w:rPr>
        <w:t>Boston</w:t>
      </w:r>
      <w:r w:rsidRPr="001C2802">
        <w:rPr>
          <w:rFonts w:cstheme="minorHAnsi"/>
          <w:b/>
          <w:bCs/>
          <w:sz w:val="24"/>
          <w:szCs w:val="24"/>
          <w:highlight w:val="yellow"/>
        </w:rPr>
        <w:t xml:space="preserve">, </w:t>
      </w:r>
      <w:r w:rsidR="001C2802" w:rsidRPr="001C2802">
        <w:rPr>
          <w:rFonts w:cstheme="minorHAnsi"/>
          <w:b/>
          <w:bCs/>
          <w:sz w:val="24"/>
          <w:szCs w:val="24"/>
          <w:highlight w:val="yellow"/>
        </w:rPr>
        <w:t>MA</w:t>
      </w:r>
    </w:p>
    <w:p w14:paraId="27F083BB" w14:textId="77777777" w:rsidR="003D52BD" w:rsidRPr="003D52BD" w:rsidRDefault="003D52BD" w:rsidP="003D52BD">
      <w:pPr>
        <w:kinsoku w:val="0"/>
        <w:overflowPunct w:val="0"/>
        <w:autoSpaceDE w:val="0"/>
        <w:autoSpaceDN w:val="0"/>
        <w:adjustRightInd w:val="0"/>
        <w:spacing w:after="0" w:line="291" w:lineRule="exact"/>
        <w:ind w:left="39"/>
        <w:outlineLvl w:val="0"/>
        <w:rPr>
          <w:rFonts w:cstheme="minorHAnsi"/>
          <w:b/>
          <w:bCs/>
          <w:sz w:val="24"/>
          <w:szCs w:val="24"/>
        </w:rPr>
      </w:pPr>
    </w:p>
    <w:p w14:paraId="50FA7593" w14:textId="0186B734" w:rsidR="003D52BD" w:rsidRPr="003D52BD" w:rsidRDefault="003D52BD" w:rsidP="003D52BD">
      <w:pPr>
        <w:kinsoku w:val="0"/>
        <w:overflowPunct w:val="0"/>
        <w:autoSpaceDE w:val="0"/>
        <w:autoSpaceDN w:val="0"/>
        <w:adjustRightInd w:val="0"/>
        <w:spacing w:after="0" w:line="291" w:lineRule="exact"/>
        <w:ind w:left="40"/>
        <w:rPr>
          <w:rFonts w:cstheme="minorHAnsi"/>
          <w:sz w:val="24"/>
          <w:szCs w:val="24"/>
        </w:rPr>
      </w:pPr>
      <w:r w:rsidRPr="003D52BD">
        <w:rPr>
          <w:rFonts w:cstheme="minorHAnsi"/>
          <w:sz w:val="24"/>
          <w:szCs w:val="24"/>
        </w:rPr>
        <w:t xml:space="preserve">Dear </w:t>
      </w:r>
      <w:r w:rsidR="001C2802">
        <w:rPr>
          <w:rFonts w:cstheme="minorHAnsi"/>
          <w:sz w:val="24"/>
          <w:szCs w:val="24"/>
          <w:highlight w:val="yellow"/>
        </w:rPr>
        <w:t>Seller</w:t>
      </w:r>
      <w:r w:rsidRPr="003D52BD">
        <w:rPr>
          <w:rFonts w:cstheme="minorHAnsi"/>
          <w:sz w:val="24"/>
          <w:szCs w:val="24"/>
          <w:highlight w:val="yellow"/>
        </w:rPr>
        <w:t>,</w:t>
      </w:r>
    </w:p>
    <w:p w14:paraId="337D5DAC" w14:textId="77777777" w:rsidR="003D52BD" w:rsidRPr="003D52BD" w:rsidRDefault="003D52BD" w:rsidP="003D52BD">
      <w:pPr>
        <w:kinsoku w:val="0"/>
        <w:overflowPunct w:val="0"/>
        <w:autoSpaceDE w:val="0"/>
        <w:autoSpaceDN w:val="0"/>
        <w:adjustRightInd w:val="0"/>
        <w:spacing w:after="0" w:line="291" w:lineRule="exact"/>
        <w:ind w:left="40"/>
        <w:rPr>
          <w:rFonts w:cstheme="minorHAnsi"/>
          <w:sz w:val="24"/>
          <w:szCs w:val="24"/>
        </w:rPr>
      </w:pPr>
    </w:p>
    <w:p w14:paraId="6B7F5E15" w14:textId="58536C96" w:rsidR="003D52BD" w:rsidRPr="003D52BD" w:rsidRDefault="001C2802" w:rsidP="003D52BD">
      <w:pPr>
        <w:kinsoku w:val="0"/>
        <w:overflowPunct w:val="0"/>
        <w:autoSpaceDE w:val="0"/>
        <w:autoSpaceDN w:val="0"/>
        <w:adjustRightInd w:val="0"/>
        <w:spacing w:before="46" w:after="0" w:line="240" w:lineRule="auto"/>
        <w:ind w:left="120" w:right="136"/>
        <w:jc w:val="both"/>
        <w:rPr>
          <w:rFonts w:cstheme="minorHAnsi"/>
          <w:sz w:val="24"/>
          <w:szCs w:val="24"/>
        </w:rPr>
      </w:pPr>
      <w:r>
        <w:rPr>
          <w:rFonts w:cstheme="minorHAnsi"/>
          <w:sz w:val="24"/>
          <w:szCs w:val="24"/>
          <w:highlight w:val="yellow"/>
        </w:rPr>
        <w:t>Buying Corporation</w:t>
      </w:r>
      <w:r w:rsidR="003D52BD" w:rsidRPr="001C2802">
        <w:rPr>
          <w:rFonts w:cstheme="minorHAnsi"/>
          <w:sz w:val="24"/>
          <w:szCs w:val="24"/>
          <w:highlight w:val="yellow"/>
        </w:rPr>
        <w:t>, LLC</w:t>
      </w:r>
      <w:r w:rsidR="003D52BD" w:rsidRPr="003D52BD">
        <w:rPr>
          <w:rFonts w:cstheme="minorHAnsi"/>
          <w:sz w:val="24"/>
          <w:szCs w:val="24"/>
        </w:rPr>
        <w:t xml:space="preserve"> or assignee(s) (“Purchaser”) are pleased to express their interest to purchase the above referenced property as set forth herein; on the following terms and</w:t>
      </w:r>
      <w:r w:rsidR="003D52BD" w:rsidRPr="003D52BD">
        <w:rPr>
          <w:rFonts w:cstheme="minorHAnsi"/>
          <w:spacing w:val="53"/>
          <w:sz w:val="24"/>
          <w:szCs w:val="24"/>
        </w:rPr>
        <w:t xml:space="preserve"> </w:t>
      </w:r>
      <w:r w:rsidR="003D52BD" w:rsidRPr="003D52BD">
        <w:rPr>
          <w:rFonts w:cstheme="minorHAnsi"/>
          <w:sz w:val="24"/>
          <w:szCs w:val="24"/>
        </w:rPr>
        <w:t>conditions:</w:t>
      </w:r>
    </w:p>
    <w:p w14:paraId="10493A3A" w14:textId="77777777" w:rsidR="003D52BD" w:rsidRPr="003D52BD" w:rsidRDefault="003D52BD" w:rsidP="003D52BD">
      <w:pPr>
        <w:kinsoku w:val="0"/>
        <w:overflowPunct w:val="0"/>
        <w:autoSpaceDE w:val="0"/>
        <w:autoSpaceDN w:val="0"/>
        <w:adjustRightInd w:val="0"/>
        <w:spacing w:after="0" w:line="240" w:lineRule="auto"/>
        <w:rPr>
          <w:rFonts w:cstheme="minorHAnsi"/>
          <w:sz w:val="24"/>
          <w:szCs w:val="24"/>
        </w:rPr>
      </w:pPr>
    </w:p>
    <w:p w14:paraId="644B7A71" w14:textId="60F29678" w:rsidR="003D52BD" w:rsidRPr="003D52BD" w:rsidRDefault="003D52BD" w:rsidP="003D52BD">
      <w:pPr>
        <w:numPr>
          <w:ilvl w:val="0"/>
          <w:numId w:val="3"/>
        </w:numPr>
        <w:tabs>
          <w:tab w:val="left" w:pos="841"/>
        </w:tabs>
        <w:kinsoku w:val="0"/>
        <w:overflowPunct w:val="0"/>
        <w:autoSpaceDE w:val="0"/>
        <w:autoSpaceDN w:val="0"/>
        <w:adjustRightInd w:val="0"/>
        <w:spacing w:after="0" w:line="240" w:lineRule="auto"/>
        <w:ind w:right="137"/>
        <w:jc w:val="both"/>
        <w:rPr>
          <w:rFonts w:cstheme="minorHAnsi"/>
          <w:sz w:val="24"/>
          <w:szCs w:val="24"/>
        </w:rPr>
      </w:pPr>
      <w:r w:rsidRPr="003D52BD">
        <w:rPr>
          <w:rFonts w:cstheme="minorHAnsi"/>
          <w:b/>
          <w:bCs/>
          <w:sz w:val="24"/>
          <w:szCs w:val="24"/>
          <w:u w:val="single"/>
        </w:rPr>
        <w:t>Purchase Price and Terms:</w:t>
      </w:r>
      <w:r w:rsidRPr="003D52BD">
        <w:rPr>
          <w:rFonts w:cstheme="minorHAnsi"/>
          <w:b/>
          <w:bCs/>
          <w:sz w:val="24"/>
          <w:szCs w:val="24"/>
        </w:rPr>
        <w:t xml:space="preserve"> </w:t>
      </w:r>
      <w:r w:rsidRPr="003D52BD">
        <w:rPr>
          <w:rFonts w:cstheme="minorHAnsi"/>
          <w:sz w:val="24"/>
          <w:szCs w:val="24"/>
        </w:rPr>
        <w:t xml:space="preserve">Purchase Price to be </w:t>
      </w:r>
      <w:r w:rsidRPr="003D52BD">
        <w:rPr>
          <w:rFonts w:cstheme="minorHAnsi"/>
          <w:sz w:val="24"/>
          <w:szCs w:val="24"/>
          <w:highlight w:val="yellow"/>
        </w:rPr>
        <w:t>T</w:t>
      </w:r>
      <w:r w:rsidR="001C2802">
        <w:rPr>
          <w:rFonts w:cstheme="minorHAnsi"/>
          <w:sz w:val="24"/>
          <w:szCs w:val="24"/>
          <w:highlight w:val="yellow"/>
        </w:rPr>
        <w:t>en</w:t>
      </w:r>
      <w:r w:rsidRPr="003D52BD">
        <w:rPr>
          <w:rFonts w:cstheme="minorHAnsi"/>
          <w:sz w:val="24"/>
          <w:szCs w:val="24"/>
          <w:highlight w:val="yellow"/>
        </w:rPr>
        <w:t xml:space="preserve"> Million (</w:t>
      </w:r>
      <w:r w:rsidRPr="003D52BD">
        <w:rPr>
          <w:rFonts w:cstheme="minorHAnsi"/>
          <w:sz w:val="24"/>
          <w:szCs w:val="24"/>
          <w:highlight w:val="yellow"/>
          <w:u w:val="single"/>
        </w:rPr>
        <w:t>$1</w:t>
      </w:r>
      <w:r w:rsidR="001C2802">
        <w:rPr>
          <w:rFonts w:cstheme="minorHAnsi"/>
          <w:sz w:val="24"/>
          <w:szCs w:val="24"/>
          <w:highlight w:val="yellow"/>
          <w:u w:val="single"/>
        </w:rPr>
        <w:t>0</w:t>
      </w:r>
      <w:r w:rsidRPr="003D52BD">
        <w:rPr>
          <w:rFonts w:cstheme="minorHAnsi"/>
          <w:sz w:val="24"/>
          <w:szCs w:val="24"/>
          <w:highlight w:val="yellow"/>
          <w:u w:val="single"/>
        </w:rPr>
        <w:t>,</w:t>
      </w:r>
      <w:r w:rsidR="001C2802">
        <w:rPr>
          <w:rFonts w:cstheme="minorHAnsi"/>
          <w:sz w:val="24"/>
          <w:szCs w:val="24"/>
          <w:highlight w:val="yellow"/>
          <w:u w:val="single"/>
        </w:rPr>
        <w:t>000</w:t>
      </w:r>
      <w:r w:rsidRPr="003D52BD">
        <w:rPr>
          <w:rFonts w:cstheme="minorHAnsi"/>
          <w:sz w:val="24"/>
          <w:szCs w:val="24"/>
          <w:highlight w:val="yellow"/>
          <w:u w:val="single"/>
        </w:rPr>
        <w:t>,000)</w:t>
      </w:r>
      <w:r w:rsidRPr="003D52BD">
        <w:rPr>
          <w:rFonts w:cstheme="minorHAnsi"/>
          <w:sz w:val="24"/>
          <w:szCs w:val="24"/>
          <w:highlight w:val="yellow"/>
        </w:rPr>
        <w:t>,</w:t>
      </w:r>
      <w:r w:rsidRPr="003D52BD">
        <w:rPr>
          <w:rFonts w:cstheme="minorHAnsi"/>
          <w:sz w:val="24"/>
          <w:szCs w:val="24"/>
        </w:rPr>
        <w:t xml:space="preserve"> subject to Purchaser assumption of existing</w:t>
      </w:r>
      <w:r w:rsidRPr="003D52BD">
        <w:rPr>
          <w:rFonts w:cstheme="minorHAnsi"/>
          <w:spacing w:val="25"/>
          <w:sz w:val="24"/>
          <w:szCs w:val="24"/>
        </w:rPr>
        <w:t xml:space="preserve"> </w:t>
      </w:r>
      <w:r w:rsidRPr="003D52BD">
        <w:rPr>
          <w:rFonts w:cstheme="minorHAnsi"/>
          <w:sz w:val="24"/>
          <w:szCs w:val="24"/>
        </w:rPr>
        <w:t>debt.</w:t>
      </w:r>
    </w:p>
    <w:p w14:paraId="3EA523CF" w14:textId="77777777" w:rsidR="003D52BD" w:rsidRPr="003D52BD" w:rsidRDefault="003D52BD" w:rsidP="003D52BD">
      <w:pPr>
        <w:kinsoku w:val="0"/>
        <w:overflowPunct w:val="0"/>
        <w:autoSpaceDE w:val="0"/>
        <w:autoSpaceDN w:val="0"/>
        <w:adjustRightInd w:val="0"/>
        <w:spacing w:after="0" w:line="240" w:lineRule="auto"/>
        <w:rPr>
          <w:rFonts w:cstheme="minorHAnsi"/>
          <w:sz w:val="24"/>
          <w:szCs w:val="24"/>
        </w:rPr>
      </w:pPr>
    </w:p>
    <w:p w14:paraId="605B7F1C" w14:textId="75A14A2A" w:rsidR="003D52BD" w:rsidRPr="003D52BD" w:rsidRDefault="003D52BD" w:rsidP="003D52BD">
      <w:pPr>
        <w:numPr>
          <w:ilvl w:val="0"/>
          <w:numId w:val="3"/>
        </w:numPr>
        <w:tabs>
          <w:tab w:val="left" w:pos="841"/>
        </w:tabs>
        <w:kinsoku w:val="0"/>
        <w:overflowPunct w:val="0"/>
        <w:autoSpaceDE w:val="0"/>
        <w:autoSpaceDN w:val="0"/>
        <w:adjustRightInd w:val="0"/>
        <w:spacing w:after="0" w:line="240" w:lineRule="auto"/>
        <w:ind w:right="135"/>
        <w:jc w:val="both"/>
        <w:rPr>
          <w:rFonts w:cstheme="minorHAnsi"/>
          <w:sz w:val="24"/>
          <w:szCs w:val="24"/>
        </w:rPr>
      </w:pPr>
      <w:r w:rsidRPr="003D52BD">
        <w:rPr>
          <w:rFonts w:cstheme="minorHAnsi"/>
          <w:b/>
          <w:bCs/>
          <w:sz w:val="24"/>
          <w:szCs w:val="24"/>
          <w:u w:val="single"/>
        </w:rPr>
        <w:t>Earnest Money Deposit</w:t>
      </w:r>
      <w:r w:rsidRPr="003D52BD">
        <w:rPr>
          <w:rFonts w:cstheme="minorHAnsi"/>
          <w:b/>
          <w:bCs/>
          <w:sz w:val="24"/>
          <w:szCs w:val="24"/>
        </w:rPr>
        <w:t xml:space="preserve">: </w:t>
      </w:r>
      <w:r w:rsidRPr="001C2802">
        <w:rPr>
          <w:rFonts w:cstheme="minorHAnsi"/>
          <w:sz w:val="24"/>
          <w:szCs w:val="24"/>
          <w:highlight w:val="yellow"/>
        </w:rPr>
        <w:t>One Hundred</w:t>
      </w:r>
      <w:r w:rsidR="001C2802" w:rsidRPr="001C2802">
        <w:rPr>
          <w:rFonts w:cstheme="minorHAnsi"/>
          <w:sz w:val="24"/>
          <w:szCs w:val="24"/>
          <w:highlight w:val="yellow"/>
        </w:rPr>
        <w:t xml:space="preserve"> </w:t>
      </w:r>
      <w:r w:rsidRPr="001C2802">
        <w:rPr>
          <w:rFonts w:cstheme="minorHAnsi"/>
          <w:sz w:val="24"/>
          <w:szCs w:val="24"/>
          <w:highlight w:val="yellow"/>
        </w:rPr>
        <w:t>Thousand</w:t>
      </w:r>
      <w:r w:rsidRPr="001C2802">
        <w:rPr>
          <w:rFonts w:cstheme="minorHAnsi"/>
          <w:spacing w:val="43"/>
          <w:sz w:val="24"/>
          <w:szCs w:val="24"/>
          <w:highlight w:val="yellow"/>
        </w:rPr>
        <w:t xml:space="preserve"> </w:t>
      </w:r>
      <w:r w:rsidRPr="001C2802">
        <w:rPr>
          <w:rFonts w:cstheme="minorHAnsi"/>
          <w:sz w:val="24"/>
          <w:szCs w:val="24"/>
          <w:highlight w:val="yellow"/>
        </w:rPr>
        <w:t>Dollars</w:t>
      </w:r>
      <w:r w:rsidRPr="003D52BD">
        <w:rPr>
          <w:rFonts w:cstheme="minorHAnsi"/>
          <w:sz w:val="24"/>
          <w:szCs w:val="24"/>
        </w:rPr>
        <w:t xml:space="preserve"> </w:t>
      </w:r>
      <w:r w:rsidRPr="003D52BD">
        <w:rPr>
          <w:rFonts w:cstheme="minorHAnsi"/>
          <w:sz w:val="24"/>
          <w:szCs w:val="24"/>
          <w:highlight w:val="yellow"/>
        </w:rPr>
        <w:t>(</w:t>
      </w:r>
      <w:r w:rsidRPr="003D52BD">
        <w:rPr>
          <w:rFonts w:cstheme="minorHAnsi"/>
          <w:sz w:val="24"/>
          <w:szCs w:val="24"/>
          <w:highlight w:val="yellow"/>
          <w:u w:val="single"/>
        </w:rPr>
        <w:t>$1</w:t>
      </w:r>
      <w:r w:rsidR="001C2802">
        <w:rPr>
          <w:rFonts w:cstheme="minorHAnsi"/>
          <w:sz w:val="24"/>
          <w:szCs w:val="24"/>
          <w:highlight w:val="yellow"/>
          <w:u w:val="single"/>
        </w:rPr>
        <w:t>0</w:t>
      </w:r>
      <w:r w:rsidRPr="003D52BD">
        <w:rPr>
          <w:rFonts w:cstheme="minorHAnsi"/>
          <w:sz w:val="24"/>
          <w:szCs w:val="24"/>
          <w:highlight w:val="yellow"/>
          <w:u w:val="single"/>
        </w:rPr>
        <w:t>0,000</w:t>
      </w:r>
      <w:r w:rsidRPr="003D52BD">
        <w:rPr>
          <w:rFonts w:cstheme="minorHAnsi"/>
          <w:sz w:val="24"/>
          <w:szCs w:val="24"/>
          <w:highlight w:val="yellow"/>
        </w:rPr>
        <w:t>)</w:t>
      </w:r>
      <w:r w:rsidRPr="003D52BD">
        <w:rPr>
          <w:rFonts w:cstheme="minorHAnsi"/>
          <w:sz w:val="24"/>
          <w:szCs w:val="24"/>
        </w:rPr>
        <w:t xml:space="preserve"> upon execution of the Purchase and Sale Contract; which will become non-refundable upon the expiration of the Due Diligence Period; with all interest earned thereon accruing to the interest of “Purchaser”.</w:t>
      </w:r>
    </w:p>
    <w:p w14:paraId="312836E1" w14:textId="77777777" w:rsidR="003D52BD" w:rsidRPr="003D52BD" w:rsidRDefault="003D52BD" w:rsidP="003D52BD">
      <w:pPr>
        <w:kinsoku w:val="0"/>
        <w:overflowPunct w:val="0"/>
        <w:autoSpaceDE w:val="0"/>
        <w:autoSpaceDN w:val="0"/>
        <w:adjustRightInd w:val="0"/>
        <w:spacing w:after="0" w:line="240" w:lineRule="auto"/>
        <w:rPr>
          <w:rFonts w:cstheme="minorHAnsi"/>
          <w:sz w:val="24"/>
          <w:szCs w:val="24"/>
        </w:rPr>
      </w:pPr>
    </w:p>
    <w:p w14:paraId="6ECE2A2E" w14:textId="77777777" w:rsidR="003D52BD" w:rsidRPr="003D52BD" w:rsidRDefault="003D52BD" w:rsidP="003D52BD">
      <w:pPr>
        <w:numPr>
          <w:ilvl w:val="0"/>
          <w:numId w:val="3"/>
        </w:numPr>
        <w:tabs>
          <w:tab w:val="left" w:pos="841"/>
        </w:tabs>
        <w:kinsoku w:val="0"/>
        <w:overflowPunct w:val="0"/>
        <w:autoSpaceDE w:val="0"/>
        <w:autoSpaceDN w:val="0"/>
        <w:adjustRightInd w:val="0"/>
        <w:spacing w:after="0" w:line="240" w:lineRule="auto"/>
        <w:ind w:right="136"/>
        <w:jc w:val="both"/>
        <w:rPr>
          <w:rFonts w:cstheme="minorHAnsi"/>
          <w:sz w:val="24"/>
          <w:szCs w:val="24"/>
        </w:rPr>
      </w:pPr>
      <w:r w:rsidRPr="003D52BD">
        <w:rPr>
          <w:rFonts w:cstheme="minorHAnsi"/>
          <w:b/>
          <w:bCs/>
          <w:sz w:val="24"/>
          <w:szCs w:val="24"/>
          <w:u w:val="single"/>
        </w:rPr>
        <w:t>Description of Property:</w:t>
      </w:r>
      <w:r w:rsidRPr="003D52BD">
        <w:rPr>
          <w:rFonts w:cstheme="minorHAnsi"/>
          <w:b/>
          <w:bCs/>
          <w:sz w:val="24"/>
          <w:szCs w:val="24"/>
        </w:rPr>
        <w:t xml:space="preserve"> </w:t>
      </w:r>
      <w:r w:rsidRPr="003D52BD">
        <w:rPr>
          <w:rFonts w:cstheme="minorHAnsi"/>
          <w:sz w:val="24"/>
          <w:szCs w:val="24"/>
        </w:rPr>
        <w:t>The purchase price includes the land, improvements, equipment, furniture, fixtures and appliances; other than those belonging to the tenants. A complete legal description will be furnished for Purchaser’s approval and made a part hereof prior to the opening of</w:t>
      </w:r>
      <w:r w:rsidRPr="003D52BD">
        <w:rPr>
          <w:rFonts w:cstheme="minorHAnsi"/>
          <w:spacing w:val="-28"/>
          <w:sz w:val="24"/>
          <w:szCs w:val="24"/>
        </w:rPr>
        <w:t xml:space="preserve"> </w:t>
      </w:r>
      <w:r w:rsidRPr="003D52BD">
        <w:rPr>
          <w:rFonts w:cstheme="minorHAnsi"/>
          <w:sz w:val="24"/>
          <w:szCs w:val="24"/>
        </w:rPr>
        <w:t>escrow.</w:t>
      </w:r>
    </w:p>
    <w:p w14:paraId="76351BBF" w14:textId="77777777" w:rsidR="003D52BD" w:rsidRPr="003D52BD" w:rsidRDefault="003D52BD" w:rsidP="003D52BD">
      <w:pPr>
        <w:tabs>
          <w:tab w:val="left" w:pos="841"/>
        </w:tabs>
        <w:kinsoku w:val="0"/>
        <w:overflowPunct w:val="0"/>
        <w:autoSpaceDE w:val="0"/>
        <w:autoSpaceDN w:val="0"/>
        <w:adjustRightInd w:val="0"/>
        <w:spacing w:after="0" w:line="240" w:lineRule="auto"/>
        <w:ind w:right="136"/>
        <w:jc w:val="both"/>
        <w:rPr>
          <w:rFonts w:cstheme="minorHAnsi"/>
          <w:sz w:val="24"/>
          <w:szCs w:val="24"/>
        </w:rPr>
      </w:pPr>
    </w:p>
    <w:p w14:paraId="6E766419" w14:textId="1AAD4B3C" w:rsidR="003D52BD" w:rsidRPr="003D52BD" w:rsidRDefault="00BD552A" w:rsidP="003D52BD">
      <w:pPr>
        <w:numPr>
          <w:ilvl w:val="1"/>
          <w:numId w:val="3"/>
        </w:numPr>
        <w:tabs>
          <w:tab w:val="left" w:pos="1560"/>
        </w:tabs>
        <w:kinsoku w:val="0"/>
        <w:overflowPunct w:val="0"/>
        <w:autoSpaceDE w:val="0"/>
        <w:autoSpaceDN w:val="0"/>
        <w:adjustRightInd w:val="0"/>
        <w:spacing w:after="0" w:line="240" w:lineRule="auto"/>
        <w:ind w:right="137"/>
        <w:rPr>
          <w:rFonts w:cstheme="minorHAnsi"/>
          <w:sz w:val="24"/>
          <w:szCs w:val="24"/>
        </w:rPr>
      </w:pPr>
      <w:r>
        <w:rPr>
          <w:rFonts w:cstheme="minorHAnsi"/>
          <w:sz w:val="24"/>
          <w:szCs w:val="24"/>
          <w:highlight w:val="yellow"/>
        </w:rPr>
        <w:t>Oak</w:t>
      </w:r>
      <w:r w:rsidR="003D52BD" w:rsidRPr="003D52BD">
        <w:rPr>
          <w:rFonts w:cstheme="minorHAnsi"/>
          <w:spacing w:val="10"/>
          <w:sz w:val="24"/>
          <w:szCs w:val="24"/>
          <w:highlight w:val="yellow"/>
        </w:rPr>
        <w:t xml:space="preserve"> </w:t>
      </w:r>
      <w:r w:rsidR="003D52BD" w:rsidRPr="003D52BD">
        <w:rPr>
          <w:rFonts w:cstheme="minorHAnsi"/>
          <w:sz w:val="24"/>
          <w:szCs w:val="24"/>
          <w:highlight w:val="yellow"/>
        </w:rPr>
        <w:t>Place</w:t>
      </w:r>
      <w:r w:rsidR="003D52BD" w:rsidRPr="003D52BD">
        <w:rPr>
          <w:rFonts w:cstheme="minorHAnsi"/>
          <w:spacing w:val="11"/>
          <w:sz w:val="24"/>
          <w:szCs w:val="24"/>
          <w:highlight w:val="yellow"/>
        </w:rPr>
        <w:t xml:space="preserve"> </w:t>
      </w:r>
      <w:r w:rsidR="003D52BD" w:rsidRPr="003D52BD">
        <w:rPr>
          <w:rFonts w:cstheme="minorHAnsi"/>
          <w:sz w:val="24"/>
          <w:szCs w:val="24"/>
          <w:highlight w:val="yellow"/>
        </w:rPr>
        <w:t>Apartments</w:t>
      </w:r>
      <w:r w:rsidR="003D52BD" w:rsidRPr="003D52BD">
        <w:rPr>
          <w:rFonts w:cstheme="minorHAnsi"/>
          <w:spacing w:val="10"/>
          <w:sz w:val="24"/>
          <w:szCs w:val="24"/>
          <w:highlight w:val="yellow"/>
        </w:rPr>
        <w:t xml:space="preserve"> </w:t>
      </w:r>
      <w:r w:rsidR="003D52BD" w:rsidRPr="003D52BD">
        <w:rPr>
          <w:rFonts w:cstheme="minorHAnsi"/>
          <w:sz w:val="24"/>
          <w:szCs w:val="24"/>
          <w:highlight w:val="yellow"/>
        </w:rPr>
        <w:t>at</w:t>
      </w:r>
      <w:r w:rsidR="003D52BD" w:rsidRPr="003D52BD">
        <w:rPr>
          <w:rFonts w:cstheme="minorHAnsi"/>
          <w:spacing w:val="11"/>
          <w:sz w:val="24"/>
          <w:szCs w:val="24"/>
          <w:highlight w:val="yellow"/>
        </w:rPr>
        <w:t xml:space="preserve"> </w:t>
      </w:r>
      <w:r>
        <w:rPr>
          <w:rFonts w:cstheme="minorHAnsi"/>
          <w:sz w:val="24"/>
          <w:szCs w:val="24"/>
          <w:highlight w:val="yellow"/>
        </w:rPr>
        <w:t>123</w:t>
      </w:r>
      <w:r w:rsidR="003D52BD" w:rsidRPr="003D52BD">
        <w:rPr>
          <w:rFonts w:cstheme="minorHAnsi"/>
          <w:spacing w:val="11"/>
          <w:sz w:val="24"/>
          <w:szCs w:val="24"/>
          <w:highlight w:val="yellow"/>
        </w:rPr>
        <w:t xml:space="preserve"> </w:t>
      </w:r>
      <w:r>
        <w:rPr>
          <w:rFonts w:cstheme="minorHAnsi"/>
          <w:sz w:val="24"/>
          <w:szCs w:val="24"/>
          <w:highlight w:val="yellow"/>
        </w:rPr>
        <w:t>Oak Street</w:t>
      </w:r>
      <w:r w:rsidR="003D52BD" w:rsidRPr="003D52BD">
        <w:rPr>
          <w:rFonts w:cstheme="minorHAnsi"/>
          <w:spacing w:val="10"/>
          <w:sz w:val="24"/>
          <w:szCs w:val="24"/>
          <w:highlight w:val="yellow"/>
        </w:rPr>
        <w:t xml:space="preserve"> </w:t>
      </w:r>
      <w:r w:rsidR="003D52BD" w:rsidRPr="003D52BD">
        <w:rPr>
          <w:rFonts w:cstheme="minorHAnsi"/>
          <w:sz w:val="24"/>
          <w:szCs w:val="24"/>
          <w:highlight w:val="yellow"/>
        </w:rPr>
        <w:t>in</w:t>
      </w:r>
      <w:r w:rsidR="003D52BD" w:rsidRPr="003D52BD">
        <w:rPr>
          <w:rFonts w:cstheme="minorHAnsi"/>
          <w:spacing w:val="12"/>
          <w:sz w:val="24"/>
          <w:szCs w:val="24"/>
          <w:highlight w:val="yellow"/>
        </w:rPr>
        <w:t xml:space="preserve"> </w:t>
      </w:r>
      <w:r>
        <w:rPr>
          <w:rFonts w:cstheme="minorHAnsi"/>
          <w:spacing w:val="12"/>
          <w:sz w:val="24"/>
          <w:szCs w:val="24"/>
          <w:highlight w:val="yellow"/>
        </w:rPr>
        <w:t xml:space="preserve">Boston, </w:t>
      </w:r>
      <w:r w:rsidRPr="00561491">
        <w:rPr>
          <w:rFonts w:cstheme="minorHAnsi"/>
          <w:spacing w:val="12"/>
          <w:sz w:val="24"/>
          <w:szCs w:val="24"/>
          <w:highlight w:val="yellow"/>
        </w:rPr>
        <w:t>Ma</w:t>
      </w:r>
      <w:r w:rsidR="00561491" w:rsidRPr="00561491">
        <w:rPr>
          <w:rFonts w:cstheme="minorHAnsi"/>
          <w:spacing w:val="12"/>
          <w:sz w:val="24"/>
          <w:szCs w:val="24"/>
          <w:highlight w:val="yellow"/>
        </w:rPr>
        <w:t xml:space="preserve"> 10000</w:t>
      </w:r>
      <w:r w:rsidR="003D52BD" w:rsidRPr="003D52BD">
        <w:rPr>
          <w:rFonts w:cstheme="minorHAnsi"/>
          <w:sz w:val="24"/>
          <w:szCs w:val="24"/>
        </w:rPr>
        <w:t xml:space="preserve"> (collectively</w:t>
      </w:r>
      <w:r w:rsidR="003D52BD" w:rsidRPr="003D52BD">
        <w:rPr>
          <w:rFonts w:cstheme="minorHAnsi"/>
          <w:spacing w:val="-1"/>
          <w:sz w:val="24"/>
          <w:szCs w:val="24"/>
        </w:rPr>
        <w:t xml:space="preserve"> </w:t>
      </w:r>
      <w:r w:rsidR="003D52BD" w:rsidRPr="003D52BD">
        <w:rPr>
          <w:rFonts w:cstheme="minorHAnsi"/>
          <w:sz w:val="24"/>
          <w:szCs w:val="24"/>
        </w:rPr>
        <w:t>the “</w:t>
      </w:r>
      <w:r w:rsidR="003D52BD" w:rsidRPr="003D52BD">
        <w:rPr>
          <w:rFonts w:cstheme="minorHAnsi"/>
          <w:b/>
          <w:bCs/>
          <w:sz w:val="24"/>
          <w:szCs w:val="24"/>
        </w:rPr>
        <w:t>Property</w:t>
      </w:r>
      <w:r w:rsidR="003D52BD" w:rsidRPr="003D52BD">
        <w:rPr>
          <w:rFonts w:cstheme="minorHAnsi"/>
          <w:sz w:val="24"/>
          <w:szCs w:val="24"/>
        </w:rPr>
        <w:t>”).</w:t>
      </w:r>
    </w:p>
    <w:p w14:paraId="4EEAFAB5" w14:textId="77777777" w:rsidR="003D52BD" w:rsidRPr="003D52BD" w:rsidRDefault="003D52BD" w:rsidP="003D52BD">
      <w:pPr>
        <w:kinsoku w:val="0"/>
        <w:overflowPunct w:val="0"/>
        <w:autoSpaceDE w:val="0"/>
        <w:autoSpaceDN w:val="0"/>
        <w:adjustRightInd w:val="0"/>
        <w:spacing w:after="0" w:line="240" w:lineRule="auto"/>
        <w:rPr>
          <w:rFonts w:cstheme="minorHAnsi"/>
          <w:sz w:val="24"/>
          <w:szCs w:val="24"/>
        </w:rPr>
      </w:pPr>
    </w:p>
    <w:p w14:paraId="27A0D3B0" w14:textId="77777777" w:rsidR="003D52BD" w:rsidRPr="003D52BD" w:rsidRDefault="003D52BD" w:rsidP="003D52BD">
      <w:pPr>
        <w:numPr>
          <w:ilvl w:val="0"/>
          <w:numId w:val="3"/>
        </w:numPr>
        <w:tabs>
          <w:tab w:val="left" w:pos="841"/>
        </w:tabs>
        <w:kinsoku w:val="0"/>
        <w:overflowPunct w:val="0"/>
        <w:autoSpaceDE w:val="0"/>
        <w:autoSpaceDN w:val="0"/>
        <w:adjustRightInd w:val="0"/>
        <w:spacing w:after="0" w:line="240" w:lineRule="auto"/>
        <w:ind w:right="136"/>
        <w:jc w:val="both"/>
        <w:rPr>
          <w:rFonts w:cstheme="minorHAnsi"/>
          <w:sz w:val="24"/>
          <w:szCs w:val="24"/>
        </w:rPr>
      </w:pPr>
      <w:r w:rsidRPr="003D52BD">
        <w:rPr>
          <w:rFonts w:cstheme="minorHAnsi"/>
          <w:b/>
          <w:bCs/>
          <w:sz w:val="24"/>
          <w:szCs w:val="24"/>
          <w:u w:val="single"/>
        </w:rPr>
        <w:t>Due</w:t>
      </w:r>
      <w:r w:rsidRPr="003D52BD">
        <w:rPr>
          <w:rFonts w:cstheme="minorHAnsi"/>
          <w:b/>
          <w:bCs/>
          <w:spacing w:val="56"/>
          <w:sz w:val="24"/>
          <w:szCs w:val="24"/>
          <w:u w:val="single"/>
        </w:rPr>
        <w:t xml:space="preserve"> </w:t>
      </w:r>
      <w:r w:rsidRPr="003D52BD">
        <w:rPr>
          <w:rFonts w:cstheme="minorHAnsi"/>
          <w:b/>
          <w:bCs/>
          <w:sz w:val="24"/>
          <w:szCs w:val="24"/>
          <w:u w:val="single"/>
        </w:rPr>
        <w:t>Diligence Period</w:t>
      </w:r>
      <w:r w:rsidRPr="003D52BD">
        <w:rPr>
          <w:rFonts w:cstheme="minorHAnsi"/>
          <w:b/>
          <w:bCs/>
          <w:sz w:val="24"/>
          <w:szCs w:val="24"/>
        </w:rPr>
        <w:t>:</w:t>
      </w:r>
      <w:r w:rsidRPr="003D52BD">
        <w:rPr>
          <w:rFonts w:cstheme="minorHAnsi"/>
          <w:b/>
          <w:bCs/>
          <w:spacing w:val="56"/>
          <w:sz w:val="24"/>
          <w:szCs w:val="24"/>
        </w:rPr>
        <w:t xml:space="preserve"> </w:t>
      </w:r>
      <w:r w:rsidRPr="003D52BD">
        <w:rPr>
          <w:rFonts w:cstheme="minorHAnsi"/>
          <w:sz w:val="24"/>
          <w:szCs w:val="24"/>
        </w:rPr>
        <w:t>Thirty (30)</w:t>
      </w:r>
      <w:r w:rsidRPr="003D52BD">
        <w:rPr>
          <w:rFonts w:cstheme="minorHAnsi"/>
          <w:spacing w:val="1"/>
          <w:sz w:val="24"/>
          <w:szCs w:val="24"/>
        </w:rPr>
        <w:t xml:space="preserve"> </w:t>
      </w:r>
      <w:r w:rsidRPr="003D52BD">
        <w:rPr>
          <w:rFonts w:cstheme="minorHAnsi"/>
          <w:sz w:val="24"/>
          <w:szCs w:val="24"/>
        </w:rPr>
        <w:t>business</w:t>
      </w:r>
      <w:r w:rsidRPr="003D52BD">
        <w:rPr>
          <w:rFonts w:cstheme="minorHAnsi"/>
          <w:spacing w:val="56"/>
          <w:sz w:val="24"/>
          <w:szCs w:val="24"/>
        </w:rPr>
        <w:t xml:space="preserve"> </w:t>
      </w:r>
      <w:r w:rsidRPr="003D52BD">
        <w:rPr>
          <w:rFonts w:cstheme="minorHAnsi"/>
          <w:sz w:val="24"/>
          <w:szCs w:val="24"/>
        </w:rPr>
        <w:t>days</w:t>
      </w:r>
      <w:r w:rsidRPr="003D52BD">
        <w:rPr>
          <w:rFonts w:cstheme="minorHAnsi"/>
          <w:spacing w:val="56"/>
          <w:sz w:val="24"/>
          <w:szCs w:val="24"/>
        </w:rPr>
        <w:t xml:space="preserve"> </w:t>
      </w:r>
      <w:r w:rsidRPr="003D52BD">
        <w:rPr>
          <w:rFonts w:cstheme="minorHAnsi"/>
          <w:sz w:val="24"/>
          <w:szCs w:val="24"/>
        </w:rPr>
        <w:t>following</w:t>
      </w:r>
      <w:r w:rsidRPr="003D52BD">
        <w:rPr>
          <w:rFonts w:cstheme="minorHAnsi"/>
          <w:spacing w:val="56"/>
          <w:sz w:val="24"/>
          <w:szCs w:val="24"/>
        </w:rPr>
        <w:t xml:space="preserve"> </w:t>
      </w:r>
      <w:r w:rsidRPr="003D52BD">
        <w:rPr>
          <w:rFonts w:cstheme="minorHAnsi"/>
          <w:sz w:val="24"/>
          <w:szCs w:val="24"/>
        </w:rPr>
        <w:t>the</w:t>
      </w:r>
      <w:r w:rsidRPr="003D52BD">
        <w:rPr>
          <w:rFonts w:cstheme="minorHAnsi"/>
          <w:spacing w:val="-1"/>
          <w:sz w:val="24"/>
          <w:szCs w:val="24"/>
        </w:rPr>
        <w:t xml:space="preserve"> </w:t>
      </w:r>
      <w:r w:rsidRPr="003D52BD">
        <w:rPr>
          <w:rFonts w:cstheme="minorHAnsi"/>
          <w:sz w:val="24"/>
          <w:szCs w:val="24"/>
        </w:rPr>
        <w:t>execution</w:t>
      </w:r>
      <w:r w:rsidRPr="003D52BD">
        <w:rPr>
          <w:rFonts w:cstheme="minorHAnsi"/>
          <w:spacing w:val="30"/>
          <w:sz w:val="24"/>
          <w:szCs w:val="24"/>
        </w:rPr>
        <w:t xml:space="preserve"> </w:t>
      </w:r>
      <w:r w:rsidRPr="003D52BD">
        <w:rPr>
          <w:rFonts w:cstheme="minorHAnsi"/>
          <w:sz w:val="24"/>
          <w:szCs w:val="24"/>
        </w:rPr>
        <w:t>of</w:t>
      </w:r>
      <w:r w:rsidRPr="003D52BD">
        <w:rPr>
          <w:rFonts w:cstheme="minorHAnsi"/>
          <w:spacing w:val="31"/>
          <w:sz w:val="24"/>
          <w:szCs w:val="24"/>
        </w:rPr>
        <w:t xml:space="preserve"> </w:t>
      </w:r>
      <w:r w:rsidRPr="003D52BD">
        <w:rPr>
          <w:rFonts w:cstheme="minorHAnsi"/>
          <w:sz w:val="24"/>
          <w:szCs w:val="24"/>
        </w:rPr>
        <w:t>the</w:t>
      </w:r>
      <w:r w:rsidRPr="003D52BD">
        <w:rPr>
          <w:rFonts w:cstheme="minorHAnsi"/>
          <w:spacing w:val="31"/>
          <w:sz w:val="24"/>
          <w:szCs w:val="24"/>
        </w:rPr>
        <w:t xml:space="preserve"> </w:t>
      </w:r>
      <w:r w:rsidRPr="003D52BD">
        <w:rPr>
          <w:rFonts w:cstheme="minorHAnsi"/>
          <w:sz w:val="24"/>
          <w:szCs w:val="24"/>
        </w:rPr>
        <w:t>Purchase</w:t>
      </w:r>
      <w:r w:rsidRPr="003D52BD">
        <w:rPr>
          <w:rFonts w:cstheme="minorHAnsi"/>
          <w:spacing w:val="31"/>
          <w:sz w:val="24"/>
          <w:szCs w:val="24"/>
        </w:rPr>
        <w:t xml:space="preserve"> </w:t>
      </w:r>
      <w:r w:rsidRPr="003D52BD">
        <w:rPr>
          <w:rFonts w:cstheme="minorHAnsi"/>
          <w:sz w:val="24"/>
          <w:szCs w:val="24"/>
        </w:rPr>
        <w:t>and</w:t>
      </w:r>
      <w:r w:rsidRPr="003D52BD">
        <w:rPr>
          <w:rFonts w:cstheme="minorHAnsi"/>
          <w:spacing w:val="30"/>
          <w:sz w:val="24"/>
          <w:szCs w:val="24"/>
        </w:rPr>
        <w:t xml:space="preserve"> </w:t>
      </w:r>
      <w:r w:rsidRPr="003D52BD">
        <w:rPr>
          <w:rFonts w:cstheme="minorHAnsi"/>
          <w:sz w:val="24"/>
          <w:szCs w:val="24"/>
        </w:rPr>
        <w:t>Sale</w:t>
      </w:r>
      <w:r w:rsidRPr="003D52BD">
        <w:rPr>
          <w:rFonts w:cstheme="minorHAnsi"/>
          <w:spacing w:val="31"/>
          <w:sz w:val="24"/>
          <w:szCs w:val="24"/>
        </w:rPr>
        <w:t xml:space="preserve"> </w:t>
      </w:r>
      <w:r w:rsidRPr="003D52BD">
        <w:rPr>
          <w:rFonts w:cstheme="minorHAnsi"/>
          <w:sz w:val="24"/>
          <w:szCs w:val="24"/>
        </w:rPr>
        <w:t>Agreement</w:t>
      </w:r>
      <w:r w:rsidRPr="003D52BD">
        <w:rPr>
          <w:rFonts w:cstheme="minorHAnsi"/>
          <w:spacing w:val="31"/>
          <w:sz w:val="24"/>
          <w:szCs w:val="24"/>
        </w:rPr>
        <w:t xml:space="preserve"> </w:t>
      </w:r>
      <w:r w:rsidRPr="003D52BD">
        <w:rPr>
          <w:rFonts w:cstheme="minorHAnsi"/>
          <w:sz w:val="24"/>
          <w:szCs w:val="24"/>
        </w:rPr>
        <w:t>and</w:t>
      </w:r>
      <w:r w:rsidRPr="003D52BD">
        <w:rPr>
          <w:rFonts w:cstheme="minorHAnsi"/>
          <w:spacing w:val="30"/>
          <w:sz w:val="24"/>
          <w:szCs w:val="24"/>
        </w:rPr>
        <w:t xml:space="preserve"> </w:t>
      </w:r>
      <w:r w:rsidRPr="003D52BD">
        <w:rPr>
          <w:rFonts w:cstheme="minorHAnsi"/>
          <w:sz w:val="24"/>
          <w:szCs w:val="24"/>
        </w:rPr>
        <w:t>full</w:t>
      </w:r>
      <w:r w:rsidRPr="003D52BD">
        <w:rPr>
          <w:rFonts w:cstheme="minorHAnsi"/>
          <w:spacing w:val="30"/>
          <w:sz w:val="24"/>
          <w:szCs w:val="24"/>
        </w:rPr>
        <w:t xml:space="preserve"> </w:t>
      </w:r>
      <w:r w:rsidRPr="003D52BD">
        <w:rPr>
          <w:rFonts w:cstheme="minorHAnsi"/>
          <w:sz w:val="24"/>
          <w:szCs w:val="24"/>
        </w:rPr>
        <w:t>delivery</w:t>
      </w:r>
      <w:r w:rsidRPr="003D52BD">
        <w:rPr>
          <w:rFonts w:cstheme="minorHAnsi"/>
          <w:spacing w:val="30"/>
          <w:sz w:val="24"/>
          <w:szCs w:val="24"/>
        </w:rPr>
        <w:t xml:space="preserve"> </w:t>
      </w:r>
      <w:r w:rsidRPr="003D52BD">
        <w:rPr>
          <w:rFonts w:cstheme="minorHAnsi"/>
          <w:sz w:val="24"/>
          <w:szCs w:val="24"/>
        </w:rPr>
        <w:t>of</w:t>
      </w:r>
      <w:r w:rsidRPr="003D52BD">
        <w:rPr>
          <w:rFonts w:cstheme="minorHAnsi"/>
          <w:spacing w:val="31"/>
          <w:sz w:val="24"/>
          <w:szCs w:val="24"/>
        </w:rPr>
        <w:t xml:space="preserve"> </w:t>
      </w:r>
      <w:r w:rsidRPr="003D52BD">
        <w:rPr>
          <w:rFonts w:cstheme="minorHAnsi"/>
          <w:sz w:val="24"/>
          <w:szCs w:val="24"/>
        </w:rPr>
        <w:t>all</w:t>
      </w:r>
      <w:r w:rsidRPr="003D52BD">
        <w:rPr>
          <w:rFonts w:cstheme="minorHAnsi"/>
          <w:spacing w:val="-1"/>
          <w:sz w:val="24"/>
          <w:szCs w:val="24"/>
        </w:rPr>
        <w:t xml:space="preserve"> </w:t>
      </w:r>
      <w:r w:rsidRPr="003D52BD">
        <w:rPr>
          <w:rFonts w:cstheme="minorHAnsi"/>
          <w:sz w:val="24"/>
          <w:szCs w:val="24"/>
        </w:rPr>
        <w:t>documents</w:t>
      </w:r>
      <w:r w:rsidRPr="003D52BD">
        <w:rPr>
          <w:rFonts w:cstheme="minorHAnsi"/>
          <w:spacing w:val="-1"/>
          <w:sz w:val="24"/>
          <w:szCs w:val="24"/>
        </w:rPr>
        <w:t xml:space="preserve"> </w:t>
      </w:r>
      <w:r w:rsidRPr="003D52BD">
        <w:rPr>
          <w:rFonts w:cstheme="minorHAnsi"/>
          <w:sz w:val="24"/>
          <w:szCs w:val="24"/>
        </w:rPr>
        <w:t>in</w:t>
      </w:r>
      <w:r w:rsidRPr="003D52BD">
        <w:rPr>
          <w:rFonts w:cstheme="minorHAnsi"/>
          <w:spacing w:val="-1"/>
          <w:sz w:val="24"/>
          <w:szCs w:val="24"/>
        </w:rPr>
        <w:t xml:space="preserve"> </w:t>
      </w:r>
      <w:r w:rsidRPr="003D52BD">
        <w:rPr>
          <w:rFonts w:cstheme="minorHAnsi"/>
          <w:sz w:val="24"/>
          <w:szCs w:val="24"/>
        </w:rPr>
        <w:t>Seller’s possession</w:t>
      </w:r>
      <w:r w:rsidRPr="003D52BD">
        <w:rPr>
          <w:rFonts w:cstheme="minorHAnsi"/>
          <w:spacing w:val="-1"/>
          <w:sz w:val="24"/>
          <w:szCs w:val="24"/>
        </w:rPr>
        <w:t xml:space="preserve"> </w:t>
      </w:r>
      <w:r w:rsidRPr="003D52BD">
        <w:rPr>
          <w:rFonts w:cstheme="minorHAnsi"/>
          <w:sz w:val="24"/>
          <w:szCs w:val="24"/>
        </w:rPr>
        <w:t>documents</w:t>
      </w:r>
      <w:r w:rsidRPr="003D52BD">
        <w:rPr>
          <w:rFonts w:cstheme="minorHAnsi"/>
          <w:spacing w:val="-1"/>
          <w:sz w:val="24"/>
          <w:szCs w:val="24"/>
        </w:rPr>
        <w:t xml:space="preserve"> </w:t>
      </w:r>
      <w:r w:rsidRPr="003D52BD">
        <w:rPr>
          <w:rFonts w:cstheme="minorHAnsi"/>
          <w:sz w:val="24"/>
          <w:szCs w:val="24"/>
        </w:rPr>
        <w:t>outlined</w:t>
      </w:r>
      <w:r w:rsidRPr="003D52BD">
        <w:rPr>
          <w:rFonts w:cstheme="minorHAnsi"/>
          <w:spacing w:val="-1"/>
          <w:sz w:val="24"/>
          <w:szCs w:val="24"/>
        </w:rPr>
        <w:t xml:space="preserve"> </w:t>
      </w:r>
      <w:r w:rsidRPr="003D52BD">
        <w:rPr>
          <w:rFonts w:cstheme="minorHAnsi"/>
          <w:sz w:val="24"/>
          <w:szCs w:val="24"/>
        </w:rPr>
        <w:t>in</w:t>
      </w:r>
      <w:r w:rsidRPr="003D52BD">
        <w:rPr>
          <w:rFonts w:cstheme="minorHAnsi"/>
          <w:spacing w:val="-1"/>
          <w:sz w:val="24"/>
          <w:szCs w:val="24"/>
        </w:rPr>
        <w:t xml:space="preserve"> </w:t>
      </w:r>
      <w:r w:rsidRPr="003D52BD">
        <w:rPr>
          <w:rFonts w:cstheme="minorHAnsi"/>
          <w:sz w:val="24"/>
          <w:szCs w:val="24"/>
        </w:rPr>
        <w:t>Exhibit A-1.</w:t>
      </w:r>
    </w:p>
    <w:p w14:paraId="5FE5C9EC" w14:textId="77777777" w:rsidR="003D52BD" w:rsidRPr="003D52BD" w:rsidRDefault="003D52BD" w:rsidP="003D52BD">
      <w:pPr>
        <w:kinsoku w:val="0"/>
        <w:overflowPunct w:val="0"/>
        <w:autoSpaceDE w:val="0"/>
        <w:autoSpaceDN w:val="0"/>
        <w:adjustRightInd w:val="0"/>
        <w:spacing w:before="11" w:after="0" w:line="240" w:lineRule="auto"/>
        <w:rPr>
          <w:rFonts w:cstheme="minorHAnsi"/>
          <w:sz w:val="24"/>
          <w:szCs w:val="24"/>
        </w:rPr>
      </w:pPr>
    </w:p>
    <w:p w14:paraId="0D804B6A" w14:textId="77777777" w:rsidR="003D52BD" w:rsidRPr="003D52BD" w:rsidRDefault="003D52BD" w:rsidP="003D52BD">
      <w:pPr>
        <w:numPr>
          <w:ilvl w:val="0"/>
          <w:numId w:val="3"/>
        </w:numPr>
        <w:tabs>
          <w:tab w:val="left" w:pos="840"/>
        </w:tabs>
        <w:kinsoku w:val="0"/>
        <w:overflowPunct w:val="0"/>
        <w:autoSpaceDE w:val="0"/>
        <w:autoSpaceDN w:val="0"/>
        <w:adjustRightInd w:val="0"/>
        <w:spacing w:after="0" w:line="240" w:lineRule="auto"/>
        <w:ind w:right="136" w:hanging="361"/>
        <w:jc w:val="both"/>
        <w:rPr>
          <w:rFonts w:cstheme="minorHAnsi"/>
          <w:sz w:val="24"/>
          <w:szCs w:val="24"/>
        </w:rPr>
      </w:pPr>
      <w:r w:rsidRPr="003D52BD">
        <w:rPr>
          <w:rFonts w:cstheme="minorHAnsi"/>
          <w:b/>
          <w:bCs/>
          <w:sz w:val="24"/>
          <w:szCs w:val="24"/>
          <w:u w:val="single"/>
        </w:rPr>
        <w:t>Escrow Close</w:t>
      </w:r>
      <w:r w:rsidRPr="003D52BD">
        <w:rPr>
          <w:rFonts w:cstheme="minorHAnsi"/>
          <w:b/>
          <w:bCs/>
          <w:sz w:val="24"/>
          <w:szCs w:val="24"/>
        </w:rPr>
        <w:t xml:space="preserve">: </w:t>
      </w:r>
      <w:r w:rsidRPr="003D52BD">
        <w:rPr>
          <w:rFonts w:cstheme="minorHAnsi"/>
          <w:sz w:val="24"/>
          <w:szCs w:val="24"/>
        </w:rPr>
        <w:t>Within Thirty (30) business days of the expiration of the Due Diligence Period. The escrow and title shall be handled exclusively by</w:t>
      </w:r>
      <w:r w:rsidRPr="003D52BD">
        <w:rPr>
          <w:rFonts w:cstheme="minorHAnsi"/>
          <w:spacing w:val="30"/>
          <w:sz w:val="24"/>
          <w:szCs w:val="24"/>
        </w:rPr>
        <w:t xml:space="preserve"> </w:t>
      </w:r>
      <w:r w:rsidRPr="003D52BD">
        <w:rPr>
          <w:rFonts w:cstheme="minorHAnsi"/>
          <w:sz w:val="24"/>
          <w:szCs w:val="24"/>
          <w:u w:val="single"/>
        </w:rPr>
        <w:t>TBD</w:t>
      </w:r>
      <w:r w:rsidRPr="003D52BD">
        <w:rPr>
          <w:rFonts w:cstheme="minorHAnsi"/>
          <w:sz w:val="24"/>
          <w:szCs w:val="24"/>
        </w:rPr>
        <w:t>.</w:t>
      </w:r>
    </w:p>
    <w:p w14:paraId="0DD9CB79" w14:textId="77777777" w:rsidR="003D52BD" w:rsidRPr="003D52BD" w:rsidRDefault="003D52BD" w:rsidP="003D52BD">
      <w:pPr>
        <w:kinsoku w:val="0"/>
        <w:overflowPunct w:val="0"/>
        <w:autoSpaceDE w:val="0"/>
        <w:autoSpaceDN w:val="0"/>
        <w:adjustRightInd w:val="0"/>
        <w:spacing w:after="0" w:line="240" w:lineRule="auto"/>
        <w:rPr>
          <w:rFonts w:cstheme="minorHAnsi"/>
          <w:sz w:val="24"/>
          <w:szCs w:val="24"/>
        </w:rPr>
      </w:pPr>
    </w:p>
    <w:p w14:paraId="775F89A4" w14:textId="77777777" w:rsidR="003D52BD" w:rsidRPr="003D52BD" w:rsidRDefault="003D52BD" w:rsidP="003D52BD">
      <w:pPr>
        <w:kinsoku w:val="0"/>
        <w:overflowPunct w:val="0"/>
        <w:autoSpaceDE w:val="0"/>
        <w:autoSpaceDN w:val="0"/>
        <w:adjustRightInd w:val="0"/>
        <w:spacing w:before="210" w:after="0" w:line="240" w:lineRule="auto"/>
        <w:ind w:left="839" w:hanging="360"/>
        <w:rPr>
          <w:rFonts w:cstheme="minorHAnsi"/>
          <w:sz w:val="24"/>
          <w:szCs w:val="24"/>
        </w:rPr>
      </w:pPr>
      <w:r w:rsidRPr="003D52BD">
        <w:rPr>
          <w:rFonts w:cstheme="minorHAnsi"/>
          <w:sz w:val="24"/>
          <w:szCs w:val="24"/>
        </w:rPr>
        <w:t xml:space="preserve">6. </w:t>
      </w:r>
      <w:r w:rsidRPr="003D52BD">
        <w:rPr>
          <w:rFonts w:cstheme="minorHAnsi"/>
          <w:b/>
          <w:bCs/>
          <w:sz w:val="24"/>
          <w:szCs w:val="24"/>
          <w:u w:val="single"/>
        </w:rPr>
        <w:t>Time is of the Essence:</w:t>
      </w:r>
      <w:r w:rsidRPr="003D52BD">
        <w:rPr>
          <w:rFonts w:cstheme="minorHAnsi"/>
          <w:b/>
          <w:bCs/>
          <w:sz w:val="24"/>
          <w:szCs w:val="24"/>
        </w:rPr>
        <w:t xml:space="preserve"> </w:t>
      </w:r>
      <w:r w:rsidRPr="003D52BD">
        <w:rPr>
          <w:rFonts w:cstheme="minorHAnsi"/>
          <w:sz w:val="24"/>
          <w:szCs w:val="24"/>
        </w:rPr>
        <w:t>Seller agrees to provide Buyer with full Due Diligence access to the Property from the date of the Seller’s written</w:t>
      </w:r>
    </w:p>
    <w:p w14:paraId="27304A9F" w14:textId="77777777" w:rsidR="003D52BD" w:rsidRPr="003D52BD" w:rsidRDefault="003D52BD" w:rsidP="003D52BD">
      <w:pPr>
        <w:kinsoku w:val="0"/>
        <w:overflowPunct w:val="0"/>
        <w:autoSpaceDE w:val="0"/>
        <w:autoSpaceDN w:val="0"/>
        <w:adjustRightInd w:val="0"/>
        <w:spacing w:after="0" w:line="240" w:lineRule="auto"/>
        <w:rPr>
          <w:rFonts w:cstheme="minorHAnsi"/>
          <w:sz w:val="24"/>
          <w:szCs w:val="24"/>
        </w:rPr>
      </w:pPr>
      <w:r w:rsidRPr="003D52BD">
        <w:rPr>
          <w:rFonts w:cstheme="minorHAnsi"/>
          <w:sz w:val="24"/>
          <w:szCs w:val="24"/>
        </w:rPr>
        <w:t xml:space="preserve">               acceptance of this Letter of Intent.</w:t>
      </w:r>
    </w:p>
    <w:p w14:paraId="02AB7AED" w14:textId="77777777" w:rsidR="003D52BD" w:rsidRPr="003D52BD" w:rsidRDefault="003D52BD" w:rsidP="003D52BD">
      <w:pPr>
        <w:kinsoku w:val="0"/>
        <w:overflowPunct w:val="0"/>
        <w:autoSpaceDE w:val="0"/>
        <w:autoSpaceDN w:val="0"/>
        <w:adjustRightInd w:val="0"/>
        <w:spacing w:after="0" w:line="240" w:lineRule="auto"/>
        <w:ind w:left="1324"/>
        <w:rPr>
          <w:rFonts w:cstheme="minorHAnsi"/>
          <w:sz w:val="24"/>
          <w:szCs w:val="24"/>
        </w:rPr>
        <w:sectPr w:rsidR="003D52BD" w:rsidRPr="003D52BD" w:rsidSect="006D60C8">
          <w:headerReference w:type="default" r:id="rId7"/>
          <w:pgSz w:w="12240" w:h="15840"/>
          <w:pgMar w:top="1360" w:right="1660" w:bottom="280" w:left="1680" w:header="720" w:footer="720" w:gutter="0"/>
          <w:cols w:space="720"/>
          <w:noEndnote/>
        </w:sectPr>
      </w:pPr>
    </w:p>
    <w:p w14:paraId="07977C51" w14:textId="77777777" w:rsidR="003D52BD" w:rsidRPr="003D52BD" w:rsidRDefault="003D52BD" w:rsidP="003D52BD">
      <w:pPr>
        <w:numPr>
          <w:ilvl w:val="0"/>
          <w:numId w:val="2"/>
        </w:numPr>
        <w:tabs>
          <w:tab w:val="left" w:pos="840"/>
        </w:tabs>
        <w:kinsoku w:val="0"/>
        <w:overflowPunct w:val="0"/>
        <w:autoSpaceDE w:val="0"/>
        <w:autoSpaceDN w:val="0"/>
        <w:adjustRightInd w:val="0"/>
        <w:spacing w:before="186" w:after="0" w:line="240" w:lineRule="auto"/>
        <w:ind w:right="136"/>
        <w:jc w:val="both"/>
        <w:rPr>
          <w:rFonts w:cstheme="minorHAnsi"/>
          <w:sz w:val="24"/>
          <w:szCs w:val="24"/>
        </w:rPr>
      </w:pPr>
      <w:r w:rsidRPr="003D52BD">
        <w:rPr>
          <w:rFonts w:cstheme="minorHAnsi"/>
          <w:b/>
          <w:bCs/>
          <w:sz w:val="24"/>
          <w:szCs w:val="24"/>
          <w:u w:val="single"/>
        </w:rPr>
        <w:t>Purchaser</w:t>
      </w:r>
      <w:r w:rsidRPr="003D52BD">
        <w:rPr>
          <w:rFonts w:cstheme="minorHAnsi"/>
          <w:b/>
          <w:bCs/>
          <w:spacing w:val="20"/>
          <w:sz w:val="24"/>
          <w:szCs w:val="24"/>
          <w:u w:val="single"/>
        </w:rPr>
        <w:t xml:space="preserve"> </w:t>
      </w:r>
      <w:r w:rsidRPr="003D52BD">
        <w:rPr>
          <w:rFonts w:cstheme="minorHAnsi"/>
          <w:b/>
          <w:bCs/>
          <w:sz w:val="24"/>
          <w:szCs w:val="24"/>
          <w:u w:val="single"/>
        </w:rPr>
        <w:t>Conditions:</w:t>
      </w:r>
      <w:r w:rsidRPr="003D52BD">
        <w:rPr>
          <w:rFonts w:cstheme="minorHAnsi"/>
          <w:b/>
          <w:bCs/>
          <w:spacing w:val="42"/>
          <w:sz w:val="24"/>
          <w:szCs w:val="24"/>
        </w:rPr>
        <w:t xml:space="preserve"> </w:t>
      </w:r>
      <w:r w:rsidRPr="003D52BD">
        <w:rPr>
          <w:rFonts w:cstheme="minorHAnsi"/>
          <w:sz w:val="24"/>
          <w:szCs w:val="24"/>
        </w:rPr>
        <w:t>Seller</w:t>
      </w:r>
      <w:r w:rsidRPr="003D52BD">
        <w:rPr>
          <w:rFonts w:cstheme="minorHAnsi"/>
          <w:spacing w:val="21"/>
          <w:sz w:val="24"/>
          <w:szCs w:val="24"/>
        </w:rPr>
        <w:t xml:space="preserve"> </w:t>
      </w:r>
      <w:r w:rsidRPr="003D52BD">
        <w:rPr>
          <w:rFonts w:cstheme="minorHAnsi"/>
          <w:sz w:val="24"/>
          <w:szCs w:val="24"/>
        </w:rPr>
        <w:t>shall</w:t>
      </w:r>
      <w:r w:rsidRPr="003D52BD">
        <w:rPr>
          <w:rFonts w:cstheme="minorHAnsi"/>
          <w:spacing w:val="20"/>
          <w:sz w:val="24"/>
          <w:szCs w:val="24"/>
        </w:rPr>
        <w:t xml:space="preserve"> </w:t>
      </w:r>
      <w:r w:rsidRPr="003D52BD">
        <w:rPr>
          <w:rFonts w:cstheme="minorHAnsi"/>
          <w:sz w:val="24"/>
          <w:szCs w:val="24"/>
        </w:rPr>
        <w:t>provide</w:t>
      </w:r>
      <w:r w:rsidRPr="003D52BD">
        <w:rPr>
          <w:rFonts w:cstheme="minorHAnsi"/>
          <w:spacing w:val="20"/>
          <w:sz w:val="24"/>
          <w:szCs w:val="24"/>
        </w:rPr>
        <w:t xml:space="preserve"> </w:t>
      </w:r>
      <w:r w:rsidRPr="003D52BD">
        <w:rPr>
          <w:rFonts w:cstheme="minorHAnsi"/>
          <w:sz w:val="24"/>
          <w:szCs w:val="24"/>
        </w:rPr>
        <w:t>Purchaser</w:t>
      </w:r>
      <w:r w:rsidRPr="003D52BD">
        <w:rPr>
          <w:rFonts w:cstheme="minorHAnsi"/>
          <w:spacing w:val="21"/>
          <w:sz w:val="24"/>
          <w:szCs w:val="24"/>
        </w:rPr>
        <w:t xml:space="preserve"> </w:t>
      </w:r>
      <w:r w:rsidRPr="003D52BD">
        <w:rPr>
          <w:rFonts w:cstheme="minorHAnsi"/>
          <w:sz w:val="24"/>
          <w:szCs w:val="24"/>
        </w:rPr>
        <w:t>within</w:t>
      </w:r>
      <w:r w:rsidRPr="003D52BD">
        <w:rPr>
          <w:rFonts w:cstheme="minorHAnsi"/>
          <w:spacing w:val="20"/>
          <w:sz w:val="24"/>
          <w:szCs w:val="24"/>
        </w:rPr>
        <w:t xml:space="preserve"> </w:t>
      </w:r>
      <w:r w:rsidRPr="003D52BD">
        <w:rPr>
          <w:rFonts w:cstheme="minorHAnsi"/>
          <w:sz w:val="24"/>
          <w:szCs w:val="24"/>
        </w:rPr>
        <w:t>five</w:t>
      </w:r>
      <w:r w:rsidRPr="003D52BD">
        <w:rPr>
          <w:rFonts w:cstheme="minorHAnsi"/>
          <w:spacing w:val="20"/>
          <w:sz w:val="24"/>
          <w:szCs w:val="24"/>
        </w:rPr>
        <w:t xml:space="preserve"> </w:t>
      </w:r>
      <w:r w:rsidRPr="003D52BD">
        <w:rPr>
          <w:rFonts w:cstheme="minorHAnsi"/>
          <w:sz w:val="24"/>
          <w:szCs w:val="24"/>
        </w:rPr>
        <w:t>(5)</w:t>
      </w:r>
      <w:r w:rsidRPr="003D52BD">
        <w:rPr>
          <w:rFonts w:cstheme="minorHAnsi"/>
          <w:spacing w:val="-1"/>
          <w:sz w:val="24"/>
          <w:szCs w:val="24"/>
        </w:rPr>
        <w:t xml:space="preserve"> </w:t>
      </w:r>
      <w:r w:rsidRPr="003D52BD">
        <w:rPr>
          <w:rFonts w:cstheme="minorHAnsi"/>
          <w:sz w:val="24"/>
          <w:szCs w:val="24"/>
        </w:rPr>
        <w:t>business</w:t>
      </w:r>
      <w:r w:rsidRPr="003D52BD">
        <w:rPr>
          <w:rFonts w:cstheme="minorHAnsi"/>
          <w:spacing w:val="2"/>
          <w:sz w:val="24"/>
          <w:szCs w:val="24"/>
        </w:rPr>
        <w:t xml:space="preserve"> </w:t>
      </w:r>
      <w:r w:rsidRPr="003D52BD">
        <w:rPr>
          <w:rFonts w:cstheme="minorHAnsi"/>
          <w:sz w:val="24"/>
          <w:szCs w:val="24"/>
        </w:rPr>
        <w:t>days of</w:t>
      </w:r>
      <w:r w:rsidRPr="003D52BD">
        <w:rPr>
          <w:rFonts w:cstheme="minorHAnsi"/>
          <w:spacing w:val="1"/>
          <w:sz w:val="24"/>
          <w:szCs w:val="24"/>
        </w:rPr>
        <w:t xml:space="preserve"> </w:t>
      </w:r>
      <w:r w:rsidRPr="003D52BD">
        <w:rPr>
          <w:rFonts w:cstheme="minorHAnsi"/>
          <w:sz w:val="24"/>
          <w:szCs w:val="24"/>
        </w:rPr>
        <w:t>written acceptance</w:t>
      </w:r>
      <w:r w:rsidRPr="003D52BD">
        <w:rPr>
          <w:rFonts w:cstheme="minorHAnsi"/>
          <w:spacing w:val="1"/>
          <w:sz w:val="24"/>
          <w:szCs w:val="24"/>
        </w:rPr>
        <w:t xml:space="preserve"> </w:t>
      </w:r>
      <w:r w:rsidRPr="003D52BD">
        <w:rPr>
          <w:rFonts w:cstheme="minorHAnsi"/>
          <w:sz w:val="24"/>
          <w:szCs w:val="24"/>
        </w:rPr>
        <w:t>by Seller</w:t>
      </w:r>
      <w:r w:rsidRPr="003D52BD">
        <w:rPr>
          <w:rFonts w:cstheme="minorHAnsi"/>
          <w:spacing w:val="1"/>
          <w:sz w:val="24"/>
          <w:szCs w:val="24"/>
        </w:rPr>
        <w:t xml:space="preserve"> </w:t>
      </w:r>
      <w:r w:rsidRPr="003D52BD">
        <w:rPr>
          <w:rFonts w:cstheme="minorHAnsi"/>
          <w:sz w:val="24"/>
          <w:szCs w:val="24"/>
        </w:rPr>
        <w:t>of</w:t>
      </w:r>
      <w:r w:rsidRPr="003D52BD">
        <w:rPr>
          <w:rFonts w:cstheme="minorHAnsi"/>
          <w:spacing w:val="1"/>
          <w:sz w:val="24"/>
          <w:szCs w:val="24"/>
        </w:rPr>
        <w:t xml:space="preserve"> </w:t>
      </w:r>
      <w:r w:rsidRPr="003D52BD">
        <w:rPr>
          <w:rFonts w:cstheme="minorHAnsi"/>
          <w:sz w:val="24"/>
          <w:szCs w:val="24"/>
        </w:rPr>
        <w:t>this letter</w:t>
      </w:r>
      <w:r w:rsidRPr="003D52BD">
        <w:rPr>
          <w:rFonts w:cstheme="minorHAnsi"/>
          <w:spacing w:val="1"/>
          <w:sz w:val="24"/>
          <w:szCs w:val="24"/>
        </w:rPr>
        <w:t xml:space="preserve"> </w:t>
      </w:r>
      <w:r w:rsidRPr="003D52BD">
        <w:rPr>
          <w:rFonts w:cstheme="minorHAnsi"/>
          <w:sz w:val="24"/>
          <w:szCs w:val="24"/>
        </w:rPr>
        <w:t>of</w:t>
      </w:r>
      <w:r w:rsidRPr="003D52BD">
        <w:rPr>
          <w:rFonts w:cstheme="minorHAnsi"/>
          <w:spacing w:val="1"/>
          <w:sz w:val="24"/>
          <w:szCs w:val="24"/>
        </w:rPr>
        <w:t xml:space="preserve"> </w:t>
      </w:r>
      <w:r w:rsidRPr="003D52BD">
        <w:rPr>
          <w:rFonts w:cstheme="minorHAnsi"/>
          <w:sz w:val="24"/>
          <w:szCs w:val="24"/>
        </w:rPr>
        <w:t>intent, the</w:t>
      </w:r>
      <w:r w:rsidRPr="003D52BD">
        <w:rPr>
          <w:rFonts w:cstheme="minorHAnsi"/>
          <w:spacing w:val="-1"/>
          <w:sz w:val="24"/>
          <w:szCs w:val="24"/>
        </w:rPr>
        <w:t xml:space="preserve"> </w:t>
      </w:r>
      <w:r w:rsidRPr="003D52BD">
        <w:rPr>
          <w:rFonts w:cstheme="minorHAnsi"/>
          <w:sz w:val="24"/>
          <w:szCs w:val="24"/>
        </w:rPr>
        <w:t>Due Diligence items,</w:t>
      </w:r>
      <w:r w:rsidRPr="003D52BD">
        <w:rPr>
          <w:rFonts w:cstheme="minorHAnsi"/>
          <w:spacing w:val="-1"/>
          <w:sz w:val="24"/>
          <w:szCs w:val="24"/>
        </w:rPr>
        <w:t xml:space="preserve"> </w:t>
      </w:r>
      <w:r w:rsidRPr="003D52BD">
        <w:rPr>
          <w:rFonts w:cstheme="minorHAnsi"/>
          <w:sz w:val="24"/>
          <w:szCs w:val="24"/>
        </w:rPr>
        <w:t>in</w:t>
      </w:r>
      <w:r w:rsidRPr="003D52BD">
        <w:rPr>
          <w:rFonts w:cstheme="minorHAnsi"/>
          <w:spacing w:val="-2"/>
          <w:sz w:val="24"/>
          <w:szCs w:val="24"/>
        </w:rPr>
        <w:t xml:space="preserve"> </w:t>
      </w:r>
      <w:r w:rsidRPr="003D52BD">
        <w:rPr>
          <w:rFonts w:cstheme="minorHAnsi"/>
          <w:sz w:val="24"/>
          <w:szCs w:val="24"/>
        </w:rPr>
        <w:t>Seller’s</w:t>
      </w:r>
      <w:r w:rsidRPr="003D52BD">
        <w:rPr>
          <w:rFonts w:cstheme="minorHAnsi"/>
          <w:spacing w:val="-2"/>
          <w:sz w:val="24"/>
          <w:szCs w:val="24"/>
        </w:rPr>
        <w:t xml:space="preserve"> </w:t>
      </w:r>
      <w:r w:rsidRPr="003D52BD">
        <w:rPr>
          <w:rFonts w:cstheme="minorHAnsi"/>
          <w:sz w:val="24"/>
          <w:szCs w:val="24"/>
        </w:rPr>
        <w:t>possession, as</w:t>
      </w:r>
      <w:r w:rsidRPr="003D52BD">
        <w:rPr>
          <w:rFonts w:cstheme="minorHAnsi"/>
          <w:spacing w:val="-2"/>
          <w:sz w:val="24"/>
          <w:szCs w:val="24"/>
        </w:rPr>
        <w:t xml:space="preserve"> </w:t>
      </w:r>
      <w:r w:rsidRPr="003D52BD">
        <w:rPr>
          <w:rFonts w:cstheme="minorHAnsi"/>
          <w:sz w:val="24"/>
          <w:szCs w:val="24"/>
        </w:rPr>
        <w:t>shown</w:t>
      </w:r>
      <w:r w:rsidRPr="003D52BD">
        <w:rPr>
          <w:rFonts w:cstheme="minorHAnsi"/>
          <w:spacing w:val="-2"/>
          <w:sz w:val="24"/>
          <w:szCs w:val="24"/>
        </w:rPr>
        <w:t xml:space="preserve"> </w:t>
      </w:r>
      <w:r w:rsidRPr="003D52BD">
        <w:rPr>
          <w:rFonts w:cstheme="minorHAnsi"/>
          <w:sz w:val="24"/>
          <w:szCs w:val="24"/>
        </w:rPr>
        <w:t>on</w:t>
      </w:r>
      <w:r w:rsidRPr="003D52BD">
        <w:rPr>
          <w:rFonts w:cstheme="minorHAnsi"/>
          <w:spacing w:val="-2"/>
          <w:sz w:val="24"/>
          <w:szCs w:val="24"/>
        </w:rPr>
        <w:t xml:space="preserve"> </w:t>
      </w:r>
      <w:r w:rsidRPr="003D52BD">
        <w:rPr>
          <w:rFonts w:cstheme="minorHAnsi"/>
          <w:sz w:val="24"/>
          <w:szCs w:val="24"/>
        </w:rPr>
        <w:t>Exhibit A-1 and</w:t>
      </w:r>
      <w:r w:rsidRPr="003D52BD">
        <w:rPr>
          <w:rFonts w:cstheme="minorHAnsi"/>
          <w:spacing w:val="-1"/>
          <w:sz w:val="24"/>
          <w:szCs w:val="24"/>
        </w:rPr>
        <w:t xml:space="preserve"> </w:t>
      </w:r>
      <w:r w:rsidRPr="003D52BD">
        <w:rPr>
          <w:rFonts w:cstheme="minorHAnsi"/>
          <w:sz w:val="24"/>
          <w:szCs w:val="24"/>
        </w:rPr>
        <w:t>A-2</w:t>
      </w:r>
      <w:r w:rsidRPr="003D52BD">
        <w:rPr>
          <w:rFonts w:cstheme="minorHAnsi"/>
          <w:spacing w:val="47"/>
          <w:sz w:val="24"/>
          <w:szCs w:val="24"/>
        </w:rPr>
        <w:t xml:space="preserve"> </w:t>
      </w:r>
      <w:r w:rsidRPr="003D52BD">
        <w:rPr>
          <w:rFonts w:cstheme="minorHAnsi"/>
          <w:sz w:val="24"/>
          <w:szCs w:val="24"/>
        </w:rPr>
        <w:t>attached</w:t>
      </w:r>
      <w:r w:rsidRPr="003D52BD">
        <w:rPr>
          <w:rFonts w:cstheme="minorHAnsi"/>
          <w:spacing w:val="47"/>
          <w:sz w:val="24"/>
          <w:szCs w:val="24"/>
        </w:rPr>
        <w:t xml:space="preserve"> </w:t>
      </w:r>
      <w:r w:rsidRPr="003D52BD">
        <w:rPr>
          <w:rFonts w:cstheme="minorHAnsi"/>
          <w:sz w:val="24"/>
          <w:szCs w:val="24"/>
        </w:rPr>
        <w:t>hereto.</w:t>
      </w:r>
      <w:r w:rsidRPr="003D52BD">
        <w:rPr>
          <w:rFonts w:cstheme="minorHAnsi"/>
          <w:spacing w:val="45"/>
          <w:sz w:val="24"/>
          <w:szCs w:val="24"/>
        </w:rPr>
        <w:t xml:space="preserve"> </w:t>
      </w:r>
      <w:r w:rsidRPr="003D52BD">
        <w:rPr>
          <w:rFonts w:cstheme="minorHAnsi"/>
          <w:sz w:val="24"/>
          <w:szCs w:val="24"/>
        </w:rPr>
        <w:t>Seller</w:t>
      </w:r>
      <w:r w:rsidRPr="003D52BD">
        <w:rPr>
          <w:rFonts w:cstheme="minorHAnsi"/>
          <w:spacing w:val="48"/>
          <w:sz w:val="24"/>
          <w:szCs w:val="24"/>
        </w:rPr>
        <w:t xml:space="preserve"> </w:t>
      </w:r>
      <w:r w:rsidRPr="003D52BD">
        <w:rPr>
          <w:rFonts w:cstheme="minorHAnsi"/>
          <w:sz w:val="24"/>
          <w:szCs w:val="24"/>
        </w:rPr>
        <w:t>to</w:t>
      </w:r>
      <w:r w:rsidRPr="003D52BD">
        <w:rPr>
          <w:rFonts w:cstheme="minorHAnsi"/>
          <w:spacing w:val="46"/>
          <w:sz w:val="24"/>
          <w:szCs w:val="24"/>
        </w:rPr>
        <w:t xml:space="preserve"> </w:t>
      </w:r>
      <w:r w:rsidRPr="003D52BD">
        <w:rPr>
          <w:rFonts w:cstheme="minorHAnsi"/>
          <w:sz w:val="24"/>
          <w:szCs w:val="24"/>
        </w:rPr>
        <w:t>pay</w:t>
      </w:r>
      <w:r w:rsidRPr="003D52BD">
        <w:rPr>
          <w:rFonts w:cstheme="minorHAnsi"/>
          <w:spacing w:val="46"/>
          <w:sz w:val="24"/>
          <w:szCs w:val="24"/>
        </w:rPr>
        <w:t xml:space="preserve"> </w:t>
      </w:r>
      <w:r w:rsidRPr="003D52BD">
        <w:rPr>
          <w:rFonts w:cstheme="minorHAnsi"/>
          <w:sz w:val="24"/>
          <w:szCs w:val="24"/>
        </w:rPr>
        <w:t>for</w:t>
      </w:r>
      <w:r w:rsidRPr="003D52BD">
        <w:rPr>
          <w:rFonts w:cstheme="minorHAnsi"/>
          <w:spacing w:val="48"/>
          <w:sz w:val="24"/>
          <w:szCs w:val="24"/>
        </w:rPr>
        <w:t xml:space="preserve"> </w:t>
      </w:r>
      <w:r w:rsidRPr="003D52BD">
        <w:rPr>
          <w:rFonts w:cstheme="minorHAnsi"/>
          <w:sz w:val="24"/>
          <w:szCs w:val="24"/>
        </w:rPr>
        <w:t>any</w:t>
      </w:r>
      <w:r w:rsidRPr="003D52BD">
        <w:rPr>
          <w:rFonts w:cstheme="minorHAnsi"/>
          <w:spacing w:val="48"/>
          <w:sz w:val="24"/>
          <w:szCs w:val="24"/>
        </w:rPr>
        <w:t xml:space="preserve"> </w:t>
      </w:r>
      <w:r w:rsidRPr="003D52BD">
        <w:rPr>
          <w:rFonts w:cstheme="minorHAnsi"/>
          <w:sz w:val="24"/>
          <w:szCs w:val="24"/>
        </w:rPr>
        <w:t>transfer/excise</w:t>
      </w:r>
      <w:r w:rsidRPr="003D52BD">
        <w:rPr>
          <w:rFonts w:cstheme="minorHAnsi"/>
          <w:spacing w:val="48"/>
          <w:sz w:val="24"/>
          <w:szCs w:val="24"/>
        </w:rPr>
        <w:t xml:space="preserve"> </w:t>
      </w:r>
      <w:r w:rsidRPr="003D52BD">
        <w:rPr>
          <w:rFonts w:cstheme="minorHAnsi"/>
          <w:sz w:val="24"/>
          <w:szCs w:val="24"/>
        </w:rPr>
        <w:t>tax</w:t>
      </w:r>
      <w:r w:rsidRPr="003D52BD">
        <w:rPr>
          <w:rFonts w:cstheme="minorHAnsi"/>
          <w:spacing w:val="46"/>
          <w:sz w:val="24"/>
          <w:szCs w:val="24"/>
        </w:rPr>
        <w:t xml:space="preserve"> </w:t>
      </w:r>
      <w:r w:rsidRPr="003D52BD">
        <w:rPr>
          <w:rFonts w:cstheme="minorHAnsi"/>
          <w:sz w:val="24"/>
          <w:szCs w:val="24"/>
        </w:rPr>
        <w:t>where</w:t>
      </w:r>
      <w:r w:rsidRPr="003D52BD">
        <w:rPr>
          <w:rFonts w:cstheme="minorHAnsi"/>
          <w:spacing w:val="-1"/>
          <w:sz w:val="24"/>
          <w:szCs w:val="24"/>
        </w:rPr>
        <w:t xml:space="preserve"> </w:t>
      </w:r>
      <w:r w:rsidRPr="003D52BD">
        <w:rPr>
          <w:rFonts w:cstheme="minorHAnsi"/>
          <w:sz w:val="24"/>
          <w:szCs w:val="24"/>
        </w:rPr>
        <w:t>applicable.</w:t>
      </w:r>
      <w:r w:rsidRPr="003D52BD">
        <w:rPr>
          <w:rFonts w:cstheme="minorHAnsi"/>
          <w:spacing w:val="5"/>
          <w:sz w:val="24"/>
          <w:szCs w:val="24"/>
        </w:rPr>
        <w:t xml:space="preserve"> </w:t>
      </w:r>
      <w:r w:rsidRPr="003D52BD">
        <w:rPr>
          <w:rFonts w:cstheme="minorHAnsi"/>
          <w:sz w:val="24"/>
          <w:szCs w:val="24"/>
        </w:rPr>
        <w:t>Other</w:t>
      </w:r>
      <w:r w:rsidRPr="003D52BD">
        <w:rPr>
          <w:rFonts w:cstheme="minorHAnsi"/>
          <w:spacing w:val="5"/>
          <w:sz w:val="24"/>
          <w:szCs w:val="24"/>
        </w:rPr>
        <w:t xml:space="preserve"> </w:t>
      </w:r>
      <w:r w:rsidRPr="003D52BD">
        <w:rPr>
          <w:rFonts w:cstheme="minorHAnsi"/>
          <w:sz w:val="24"/>
          <w:szCs w:val="24"/>
        </w:rPr>
        <w:t>closing</w:t>
      </w:r>
      <w:r w:rsidRPr="003D52BD">
        <w:rPr>
          <w:rFonts w:cstheme="minorHAnsi"/>
          <w:spacing w:val="2"/>
          <w:sz w:val="24"/>
          <w:szCs w:val="24"/>
        </w:rPr>
        <w:t xml:space="preserve"> </w:t>
      </w:r>
      <w:r w:rsidRPr="003D52BD">
        <w:rPr>
          <w:rFonts w:cstheme="minorHAnsi"/>
          <w:sz w:val="24"/>
          <w:szCs w:val="24"/>
        </w:rPr>
        <w:t>costs</w:t>
      </w:r>
      <w:r w:rsidRPr="003D52BD">
        <w:rPr>
          <w:rFonts w:cstheme="minorHAnsi"/>
          <w:spacing w:val="5"/>
          <w:sz w:val="24"/>
          <w:szCs w:val="24"/>
        </w:rPr>
        <w:t xml:space="preserve"> </w:t>
      </w:r>
      <w:r w:rsidRPr="003D52BD">
        <w:rPr>
          <w:rFonts w:cstheme="minorHAnsi"/>
          <w:sz w:val="24"/>
          <w:szCs w:val="24"/>
        </w:rPr>
        <w:t>to</w:t>
      </w:r>
      <w:r w:rsidRPr="003D52BD">
        <w:rPr>
          <w:rFonts w:cstheme="minorHAnsi"/>
          <w:spacing w:val="2"/>
          <w:sz w:val="24"/>
          <w:szCs w:val="24"/>
        </w:rPr>
        <w:t xml:space="preserve"> </w:t>
      </w:r>
      <w:r w:rsidRPr="003D52BD">
        <w:rPr>
          <w:rFonts w:cstheme="minorHAnsi"/>
          <w:sz w:val="24"/>
          <w:szCs w:val="24"/>
        </w:rPr>
        <w:t>be</w:t>
      </w:r>
      <w:r w:rsidRPr="003D52BD">
        <w:rPr>
          <w:rFonts w:cstheme="minorHAnsi"/>
          <w:spacing w:val="6"/>
          <w:sz w:val="24"/>
          <w:szCs w:val="24"/>
        </w:rPr>
        <w:t xml:space="preserve"> </w:t>
      </w:r>
      <w:r w:rsidRPr="003D52BD">
        <w:rPr>
          <w:rFonts w:cstheme="minorHAnsi"/>
          <w:sz w:val="24"/>
          <w:szCs w:val="24"/>
        </w:rPr>
        <w:t>split</w:t>
      </w:r>
      <w:r w:rsidRPr="003D52BD">
        <w:rPr>
          <w:rFonts w:cstheme="minorHAnsi"/>
          <w:spacing w:val="5"/>
          <w:sz w:val="24"/>
          <w:szCs w:val="24"/>
        </w:rPr>
        <w:t xml:space="preserve"> </w:t>
      </w:r>
      <w:r w:rsidRPr="003D52BD">
        <w:rPr>
          <w:rFonts w:cstheme="minorHAnsi"/>
          <w:sz w:val="24"/>
          <w:szCs w:val="24"/>
        </w:rPr>
        <w:t>between</w:t>
      </w:r>
      <w:r w:rsidRPr="003D52BD">
        <w:rPr>
          <w:rFonts w:cstheme="minorHAnsi"/>
          <w:spacing w:val="2"/>
          <w:sz w:val="24"/>
          <w:szCs w:val="24"/>
        </w:rPr>
        <w:t xml:space="preserve"> </w:t>
      </w:r>
      <w:r w:rsidRPr="003D52BD">
        <w:rPr>
          <w:rFonts w:cstheme="minorHAnsi"/>
          <w:sz w:val="24"/>
          <w:szCs w:val="24"/>
        </w:rPr>
        <w:t>Purchaser</w:t>
      </w:r>
      <w:r w:rsidRPr="003D52BD">
        <w:rPr>
          <w:rFonts w:cstheme="minorHAnsi"/>
          <w:spacing w:val="5"/>
          <w:sz w:val="24"/>
          <w:szCs w:val="24"/>
        </w:rPr>
        <w:t xml:space="preserve"> </w:t>
      </w:r>
      <w:r w:rsidRPr="003D52BD">
        <w:rPr>
          <w:rFonts w:cstheme="minorHAnsi"/>
          <w:sz w:val="24"/>
          <w:szCs w:val="24"/>
        </w:rPr>
        <w:t>and</w:t>
      </w:r>
      <w:r w:rsidRPr="003D52BD">
        <w:rPr>
          <w:rFonts w:cstheme="minorHAnsi"/>
          <w:spacing w:val="3"/>
          <w:sz w:val="24"/>
          <w:szCs w:val="24"/>
        </w:rPr>
        <w:t xml:space="preserve"> </w:t>
      </w:r>
      <w:r w:rsidRPr="003D52BD">
        <w:rPr>
          <w:rFonts w:cstheme="minorHAnsi"/>
          <w:sz w:val="24"/>
          <w:szCs w:val="24"/>
        </w:rPr>
        <w:t>Seller</w:t>
      </w:r>
      <w:r w:rsidRPr="003D52BD">
        <w:rPr>
          <w:rFonts w:cstheme="minorHAnsi"/>
          <w:spacing w:val="-1"/>
          <w:sz w:val="24"/>
          <w:szCs w:val="24"/>
        </w:rPr>
        <w:t xml:space="preserve"> </w:t>
      </w:r>
      <w:r w:rsidRPr="003D52BD">
        <w:rPr>
          <w:rFonts w:cstheme="minorHAnsi"/>
          <w:sz w:val="24"/>
          <w:szCs w:val="24"/>
        </w:rPr>
        <w:t>as</w:t>
      </w:r>
      <w:r w:rsidRPr="003D52BD">
        <w:rPr>
          <w:rFonts w:cstheme="minorHAnsi"/>
          <w:spacing w:val="-2"/>
          <w:sz w:val="24"/>
          <w:szCs w:val="24"/>
        </w:rPr>
        <w:t xml:space="preserve"> </w:t>
      </w:r>
      <w:r w:rsidRPr="003D52BD">
        <w:rPr>
          <w:rFonts w:cstheme="minorHAnsi"/>
          <w:sz w:val="24"/>
          <w:szCs w:val="24"/>
        </w:rPr>
        <w:t>is</w:t>
      </w:r>
      <w:r w:rsidRPr="003D52BD">
        <w:rPr>
          <w:rFonts w:cstheme="minorHAnsi"/>
          <w:spacing w:val="-2"/>
          <w:sz w:val="24"/>
          <w:szCs w:val="24"/>
        </w:rPr>
        <w:t xml:space="preserve"> </w:t>
      </w:r>
      <w:r w:rsidRPr="003D52BD">
        <w:rPr>
          <w:rFonts w:cstheme="minorHAnsi"/>
          <w:sz w:val="24"/>
          <w:szCs w:val="24"/>
        </w:rPr>
        <w:t>customary</w:t>
      </w:r>
      <w:r w:rsidRPr="003D52BD">
        <w:rPr>
          <w:rFonts w:cstheme="minorHAnsi"/>
          <w:spacing w:val="-2"/>
          <w:sz w:val="24"/>
          <w:szCs w:val="24"/>
        </w:rPr>
        <w:t xml:space="preserve"> </w:t>
      </w:r>
      <w:r w:rsidRPr="003D52BD">
        <w:rPr>
          <w:rFonts w:cstheme="minorHAnsi"/>
          <w:sz w:val="24"/>
          <w:szCs w:val="24"/>
        </w:rPr>
        <w:t>in</w:t>
      </w:r>
      <w:r w:rsidRPr="003D52BD">
        <w:rPr>
          <w:rFonts w:cstheme="minorHAnsi"/>
          <w:spacing w:val="-2"/>
          <w:sz w:val="24"/>
          <w:szCs w:val="24"/>
        </w:rPr>
        <w:t xml:space="preserve"> </w:t>
      </w:r>
      <w:r w:rsidRPr="003D52BD">
        <w:rPr>
          <w:rFonts w:cstheme="minorHAnsi"/>
          <w:sz w:val="24"/>
          <w:szCs w:val="24"/>
        </w:rPr>
        <w:t>the county</w:t>
      </w:r>
      <w:r w:rsidRPr="003D52BD">
        <w:rPr>
          <w:rFonts w:cstheme="minorHAnsi"/>
          <w:spacing w:val="-2"/>
          <w:sz w:val="24"/>
          <w:szCs w:val="24"/>
        </w:rPr>
        <w:t xml:space="preserve"> </w:t>
      </w:r>
      <w:r w:rsidRPr="003D52BD">
        <w:rPr>
          <w:rFonts w:cstheme="minorHAnsi"/>
          <w:sz w:val="24"/>
          <w:szCs w:val="24"/>
        </w:rPr>
        <w:t>where the property</w:t>
      </w:r>
      <w:r w:rsidRPr="003D52BD">
        <w:rPr>
          <w:rFonts w:cstheme="minorHAnsi"/>
          <w:spacing w:val="-2"/>
          <w:sz w:val="24"/>
          <w:szCs w:val="24"/>
        </w:rPr>
        <w:t xml:space="preserve"> </w:t>
      </w:r>
      <w:r w:rsidRPr="003D52BD">
        <w:rPr>
          <w:rFonts w:cstheme="minorHAnsi"/>
          <w:sz w:val="24"/>
          <w:szCs w:val="24"/>
        </w:rPr>
        <w:t>is</w:t>
      </w:r>
      <w:r w:rsidRPr="003D52BD">
        <w:rPr>
          <w:rFonts w:cstheme="minorHAnsi"/>
          <w:spacing w:val="-2"/>
          <w:sz w:val="24"/>
          <w:szCs w:val="24"/>
        </w:rPr>
        <w:t xml:space="preserve"> </w:t>
      </w:r>
      <w:r w:rsidRPr="003D52BD">
        <w:rPr>
          <w:rFonts w:cstheme="minorHAnsi"/>
          <w:sz w:val="24"/>
          <w:szCs w:val="24"/>
        </w:rPr>
        <w:t>located.</w:t>
      </w:r>
    </w:p>
    <w:p w14:paraId="5988D4F7" w14:textId="77777777" w:rsidR="003D52BD" w:rsidRPr="003D52BD" w:rsidRDefault="003D52BD" w:rsidP="003D52BD">
      <w:pPr>
        <w:kinsoku w:val="0"/>
        <w:overflowPunct w:val="0"/>
        <w:autoSpaceDE w:val="0"/>
        <w:autoSpaceDN w:val="0"/>
        <w:adjustRightInd w:val="0"/>
        <w:spacing w:after="0" w:line="240" w:lineRule="auto"/>
        <w:rPr>
          <w:rFonts w:cstheme="minorHAnsi"/>
          <w:sz w:val="24"/>
          <w:szCs w:val="24"/>
        </w:rPr>
      </w:pPr>
    </w:p>
    <w:p w14:paraId="715EF8A3" w14:textId="77777777" w:rsidR="003D52BD" w:rsidRPr="003D52BD" w:rsidRDefault="003D52BD" w:rsidP="003D52BD">
      <w:pPr>
        <w:numPr>
          <w:ilvl w:val="0"/>
          <w:numId w:val="2"/>
        </w:numPr>
        <w:tabs>
          <w:tab w:val="left" w:pos="840"/>
        </w:tabs>
        <w:kinsoku w:val="0"/>
        <w:overflowPunct w:val="0"/>
        <w:autoSpaceDE w:val="0"/>
        <w:autoSpaceDN w:val="0"/>
        <w:adjustRightInd w:val="0"/>
        <w:spacing w:after="0" w:line="240" w:lineRule="auto"/>
        <w:ind w:right="136"/>
        <w:jc w:val="both"/>
        <w:rPr>
          <w:rFonts w:cstheme="minorHAnsi"/>
          <w:sz w:val="24"/>
          <w:szCs w:val="24"/>
        </w:rPr>
      </w:pPr>
      <w:r w:rsidRPr="003D52BD">
        <w:rPr>
          <w:rFonts w:cstheme="minorHAnsi"/>
          <w:b/>
          <w:bCs/>
          <w:sz w:val="24"/>
          <w:szCs w:val="24"/>
          <w:u w:val="single"/>
        </w:rPr>
        <w:t>Withdrawal of Property from Market</w:t>
      </w:r>
      <w:r w:rsidRPr="003D52BD">
        <w:rPr>
          <w:rFonts w:cstheme="minorHAnsi"/>
          <w:sz w:val="24"/>
          <w:szCs w:val="24"/>
          <w:u w:val="single"/>
        </w:rPr>
        <w:t>.</w:t>
      </w:r>
      <w:r w:rsidRPr="003D52BD">
        <w:rPr>
          <w:rFonts w:cstheme="minorHAnsi"/>
          <w:sz w:val="24"/>
          <w:szCs w:val="24"/>
        </w:rPr>
        <w:t xml:space="preserve"> During the term of this Letter of Intent, Seller agrees not to market the property for sale or joint venture or apply for any</w:t>
      </w:r>
      <w:r w:rsidRPr="003D52BD">
        <w:rPr>
          <w:rFonts w:cstheme="minorHAnsi"/>
          <w:spacing w:val="6"/>
          <w:sz w:val="24"/>
          <w:szCs w:val="24"/>
        </w:rPr>
        <w:t xml:space="preserve"> </w:t>
      </w:r>
      <w:r w:rsidRPr="003D52BD">
        <w:rPr>
          <w:rFonts w:cstheme="minorHAnsi"/>
          <w:sz w:val="24"/>
          <w:szCs w:val="24"/>
        </w:rPr>
        <w:t>financing.</w:t>
      </w:r>
    </w:p>
    <w:p w14:paraId="63756BDD" w14:textId="77777777" w:rsidR="003D52BD" w:rsidRPr="003D52BD" w:rsidRDefault="003D52BD" w:rsidP="003D52BD">
      <w:pPr>
        <w:kinsoku w:val="0"/>
        <w:overflowPunct w:val="0"/>
        <w:autoSpaceDE w:val="0"/>
        <w:autoSpaceDN w:val="0"/>
        <w:adjustRightInd w:val="0"/>
        <w:spacing w:after="0" w:line="240" w:lineRule="auto"/>
        <w:rPr>
          <w:rFonts w:cstheme="minorHAnsi"/>
          <w:sz w:val="24"/>
          <w:szCs w:val="24"/>
        </w:rPr>
      </w:pPr>
    </w:p>
    <w:p w14:paraId="2AB7F7CB" w14:textId="77777777" w:rsidR="003D52BD" w:rsidRPr="003D52BD" w:rsidRDefault="003D52BD" w:rsidP="003D52BD">
      <w:pPr>
        <w:numPr>
          <w:ilvl w:val="0"/>
          <w:numId w:val="2"/>
        </w:numPr>
        <w:tabs>
          <w:tab w:val="left" w:pos="840"/>
        </w:tabs>
        <w:kinsoku w:val="0"/>
        <w:overflowPunct w:val="0"/>
        <w:autoSpaceDE w:val="0"/>
        <w:autoSpaceDN w:val="0"/>
        <w:adjustRightInd w:val="0"/>
        <w:spacing w:after="0" w:line="240" w:lineRule="auto"/>
        <w:ind w:right="135"/>
        <w:jc w:val="both"/>
        <w:rPr>
          <w:rFonts w:cstheme="minorHAnsi"/>
          <w:sz w:val="24"/>
          <w:szCs w:val="24"/>
        </w:rPr>
      </w:pPr>
      <w:r w:rsidRPr="003D52BD">
        <w:rPr>
          <w:rFonts w:cstheme="minorHAnsi"/>
          <w:b/>
          <w:bCs/>
          <w:sz w:val="24"/>
          <w:szCs w:val="24"/>
          <w:u w:val="single"/>
        </w:rPr>
        <w:t>Not</w:t>
      </w:r>
      <w:r w:rsidRPr="003D52BD">
        <w:rPr>
          <w:rFonts w:cstheme="minorHAnsi"/>
          <w:b/>
          <w:bCs/>
          <w:spacing w:val="30"/>
          <w:sz w:val="24"/>
          <w:szCs w:val="24"/>
          <w:u w:val="single"/>
        </w:rPr>
        <w:t xml:space="preserve"> </w:t>
      </w:r>
      <w:r w:rsidRPr="003D52BD">
        <w:rPr>
          <w:rFonts w:cstheme="minorHAnsi"/>
          <w:b/>
          <w:bCs/>
          <w:sz w:val="24"/>
          <w:szCs w:val="24"/>
          <w:u w:val="single"/>
        </w:rPr>
        <w:t>a</w:t>
      </w:r>
      <w:r w:rsidRPr="003D52BD">
        <w:rPr>
          <w:rFonts w:cstheme="minorHAnsi"/>
          <w:b/>
          <w:bCs/>
          <w:spacing w:val="30"/>
          <w:sz w:val="24"/>
          <w:szCs w:val="24"/>
          <w:u w:val="single"/>
        </w:rPr>
        <w:t xml:space="preserve"> </w:t>
      </w:r>
      <w:r w:rsidRPr="003D52BD">
        <w:rPr>
          <w:rFonts w:cstheme="minorHAnsi"/>
          <w:b/>
          <w:bCs/>
          <w:sz w:val="24"/>
          <w:szCs w:val="24"/>
          <w:u w:val="single"/>
        </w:rPr>
        <w:t>Contract:</w:t>
      </w:r>
      <w:r w:rsidRPr="003D52BD">
        <w:rPr>
          <w:rFonts w:cstheme="minorHAnsi"/>
          <w:b/>
          <w:bCs/>
          <w:spacing w:val="3"/>
          <w:sz w:val="24"/>
          <w:szCs w:val="24"/>
        </w:rPr>
        <w:t xml:space="preserve"> </w:t>
      </w:r>
      <w:r w:rsidRPr="003D52BD">
        <w:rPr>
          <w:rFonts w:cstheme="minorHAnsi"/>
          <w:sz w:val="24"/>
          <w:szCs w:val="24"/>
        </w:rPr>
        <w:t>With</w:t>
      </w:r>
      <w:r w:rsidRPr="003D52BD">
        <w:rPr>
          <w:rFonts w:cstheme="minorHAnsi"/>
          <w:spacing w:val="31"/>
          <w:sz w:val="24"/>
          <w:szCs w:val="24"/>
        </w:rPr>
        <w:t xml:space="preserve"> </w:t>
      </w:r>
      <w:r w:rsidRPr="003D52BD">
        <w:rPr>
          <w:rFonts w:cstheme="minorHAnsi"/>
          <w:sz w:val="24"/>
          <w:szCs w:val="24"/>
        </w:rPr>
        <w:t>the</w:t>
      </w:r>
      <w:r w:rsidRPr="003D52BD">
        <w:rPr>
          <w:rFonts w:cstheme="minorHAnsi"/>
          <w:spacing w:val="31"/>
          <w:sz w:val="24"/>
          <w:szCs w:val="24"/>
        </w:rPr>
        <w:t xml:space="preserve"> </w:t>
      </w:r>
      <w:r w:rsidRPr="003D52BD">
        <w:rPr>
          <w:rFonts w:cstheme="minorHAnsi"/>
          <w:sz w:val="24"/>
          <w:szCs w:val="24"/>
        </w:rPr>
        <w:t>exception</w:t>
      </w:r>
      <w:r w:rsidRPr="003D52BD">
        <w:rPr>
          <w:rFonts w:cstheme="minorHAnsi"/>
          <w:spacing w:val="30"/>
          <w:sz w:val="24"/>
          <w:szCs w:val="24"/>
        </w:rPr>
        <w:t xml:space="preserve"> </w:t>
      </w:r>
      <w:r w:rsidRPr="003D52BD">
        <w:rPr>
          <w:rFonts w:cstheme="minorHAnsi"/>
          <w:sz w:val="24"/>
          <w:szCs w:val="24"/>
        </w:rPr>
        <w:t>of</w:t>
      </w:r>
      <w:r w:rsidRPr="003D52BD">
        <w:rPr>
          <w:rFonts w:cstheme="minorHAnsi"/>
          <w:spacing w:val="31"/>
          <w:sz w:val="24"/>
          <w:szCs w:val="24"/>
        </w:rPr>
        <w:t xml:space="preserve"> </w:t>
      </w:r>
      <w:r w:rsidRPr="003D52BD">
        <w:rPr>
          <w:rFonts w:cstheme="minorHAnsi"/>
          <w:sz w:val="24"/>
          <w:szCs w:val="24"/>
        </w:rPr>
        <w:t>Paragraph</w:t>
      </w:r>
      <w:r w:rsidRPr="003D52BD">
        <w:rPr>
          <w:rFonts w:cstheme="minorHAnsi"/>
          <w:spacing w:val="31"/>
          <w:sz w:val="24"/>
          <w:szCs w:val="24"/>
        </w:rPr>
        <w:t xml:space="preserve"> </w:t>
      </w:r>
      <w:r w:rsidRPr="003D52BD">
        <w:rPr>
          <w:rFonts w:cstheme="minorHAnsi"/>
          <w:sz w:val="24"/>
          <w:szCs w:val="24"/>
        </w:rPr>
        <w:t>8</w:t>
      </w:r>
      <w:r w:rsidRPr="003D52BD">
        <w:rPr>
          <w:rFonts w:cstheme="minorHAnsi"/>
          <w:spacing w:val="31"/>
          <w:sz w:val="24"/>
          <w:szCs w:val="24"/>
        </w:rPr>
        <w:t xml:space="preserve"> </w:t>
      </w:r>
      <w:r w:rsidRPr="003D52BD">
        <w:rPr>
          <w:rFonts w:cstheme="minorHAnsi"/>
          <w:sz w:val="24"/>
          <w:szCs w:val="24"/>
        </w:rPr>
        <w:t>above,</w:t>
      </w:r>
      <w:r w:rsidRPr="003D52BD">
        <w:rPr>
          <w:rFonts w:cstheme="minorHAnsi"/>
          <w:spacing w:val="30"/>
          <w:sz w:val="24"/>
          <w:szCs w:val="24"/>
        </w:rPr>
        <w:t xml:space="preserve"> </w:t>
      </w:r>
      <w:r w:rsidRPr="003D52BD">
        <w:rPr>
          <w:rFonts w:cstheme="minorHAnsi"/>
          <w:sz w:val="24"/>
          <w:szCs w:val="24"/>
        </w:rPr>
        <w:t>please</w:t>
      </w:r>
      <w:r w:rsidRPr="003D52BD">
        <w:rPr>
          <w:rFonts w:cstheme="minorHAnsi"/>
          <w:spacing w:val="31"/>
          <w:sz w:val="24"/>
          <w:szCs w:val="24"/>
        </w:rPr>
        <w:t xml:space="preserve"> </w:t>
      </w:r>
      <w:r w:rsidRPr="003D52BD">
        <w:rPr>
          <w:rFonts w:cstheme="minorHAnsi"/>
          <w:sz w:val="24"/>
          <w:szCs w:val="24"/>
        </w:rPr>
        <w:t>be</w:t>
      </w:r>
      <w:r w:rsidRPr="003D52BD">
        <w:rPr>
          <w:rFonts w:cstheme="minorHAnsi"/>
          <w:spacing w:val="-2"/>
          <w:sz w:val="24"/>
          <w:szCs w:val="24"/>
        </w:rPr>
        <w:t xml:space="preserve"> </w:t>
      </w:r>
      <w:r w:rsidRPr="003D52BD">
        <w:rPr>
          <w:rFonts w:cstheme="minorHAnsi"/>
          <w:sz w:val="24"/>
          <w:szCs w:val="24"/>
        </w:rPr>
        <w:t>advised</w:t>
      </w:r>
      <w:r w:rsidRPr="003D52BD">
        <w:rPr>
          <w:rFonts w:cstheme="minorHAnsi"/>
          <w:spacing w:val="-5"/>
          <w:sz w:val="24"/>
          <w:szCs w:val="24"/>
        </w:rPr>
        <w:t xml:space="preserve"> </w:t>
      </w:r>
      <w:r w:rsidRPr="003D52BD">
        <w:rPr>
          <w:rFonts w:cstheme="minorHAnsi"/>
          <w:sz w:val="24"/>
          <w:szCs w:val="24"/>
        </w:rPr>
        <w:t>that</w:t>
      </w:r>
      <w:r w:rsidRPr="003D52BD">
        <w:rPr>
          <w:rFonts w:cstheme="minorHAnsi"/>
          <w:spacing w:val="-5"/>
          <w:sz w:val="24"/>
          <w:szCs w:val="24"/>
        </w:rPr>
        <w:t xml:space="preserve"> </w:t>
      </w:r>
      <w:r w:rsidRPr="003D52BD">
        <w:rPr>
          <w:rFonts w:cstheme="minorHAnsi"/>
          <w:sz w:val="24"/>
          <w:szCs w:val="24"/>
        </w:rPr>
        <w:t>this</w:t>
      </w:r>
      <w:r w:rsidRPr="003D52BD">
        <w:rPr>
          <w:rFonts w:cstheme="minorHAnsi"/>
          <w:spacing w:val="-7"/>
          <w:sz w:val="24"/>
          <w:szCs w:val="24"/>
        </w:rPr>
        <w:t xml:space="preserve"> </w:t>
      </w:r>
      <w:r w:rsidRPr="003D52BD">
        <w:rPr>
          <w:rFonts w:cstheme="minorHAnsi"/>
          <w:sz w:val="24"/>
          <w:szCs w:val="24"/>
        </w:rPr>
        <w:t>letter</w:t>
      </w:r>
      <w:r w:rsidRPr="003D52BD">
        <w:rPr>
          <w:rFonts w:cstheme="minorHAnsi"/>
          <w:spacing w:val="-5"/>
          <w:sz w:val="24"/>
          <w:szCs w:val="24"/>
        </w:rPr>
        <w:t xml:space="preserve"> </w:t>
      </w:r>
      <w:r w:rsidRPr="003D52BD">
        <w:rPr>
          <w:rFonts w:cstheme="minorHAnsi"/>
          <w:sz w:val="24"/>
          <w:szCs w:val="24"/>
        </w:rPr>
        <w:t>is</w:t>
      </w:r>
      <w:r w:rsidRPr="003D52BD">
        <w:rPr>
          <w:rFonts w:cstheme="minorHAnsi"/>
          <w:spacing w:val="-7"/>
          <w:sz w:val="24"/>
          <w:szCs w:val="24"/>
        </w:rPr>
        <w:t xml:space="preserve"> </w:t>
      </w:r>
      <w:r w:rsidRPr="003D52BD">
        <w:rPr>
          <w:rFonts w:cstheme="minorHAnsi"/>
          <w:sz w:val="24"/>
          <w:szCs w:val="24"/>
        </w:rPr>
        <w:t>not</w:t>
      </w:r>
      <w:r w:rsidRPr="003D52BD">
        <w:rPr>
          <w:rFonts w:cstheme="minorHAnsi"/>
          <w:spacing w:val="-5"/>
          <w:sz w:val="24"/>
          <w:szCs w:val="24"/>
        </w:rPr>
        <w:t xml:space="preserve"> </w:t>
      </w:r>
      <w:r w:rsidRPr="003D52BD">
        <w:rPr>
          <w:rFonts w:cstheme="minorHAnsi"/>
          <w:sz w:val="24"/>
          <w:szCs w:val="24"/>
        </w:rPr>
        <w:t>intended</w:t>
      </w:r>
      <w:r w:rsidRPr="003D52BD">
        <w:rPr>
          <w:rFonts w:cstheme="minorHAnsi"/>
          <w:spacing w:val="-5"/>
          <w:sz w:val="24"/>
          <w:szCs w:val="24"/>
        </w:rPr>
        <w:t xml:space="preserve"> </w:t>
      </w:r>
      <w:r w:rsidRPr="003D52BD">
        <w:rPr>
          <w:rFonts w:cstheme="minorHAnsi"/>
          <w:sz w:val="24"/>
          <w:szCs w:val="24"/>
        </w:rPr>
        <w:t>to</w:t>
      </w:r>
      <w:r w:rsidRPr="003D52BD">
        <w:rPr>
          <w:rFonts w:cstheme="minorHAnsi"/>
          <w:spacing w:val="-4"/>
          <w:sz w:val="24"/>
          <w:szCs w:val="24"/>
        </w:rPr>
        <w:t xml:space="preserve"> </w:t>
      </w:r>
      <w:r w:rsidRPr="003D52BD">
        <w:rPr>
          <w:rFonts w:cstheme="minorHAnsi"/>
          <w:sz w:val="24"/>
          <w:szCs w:val="24"/>
        </w:rPr>
        <w:t>bind</w:t>
      </w:r>
      <w:r w:rsidRPr="003D52BD">
        <w:rPr>
          <w:rFonts w:cstheme="minorHAnsi"/>
          <w:spacing w:val="-5"/>
          <w:sz w:val="24"/>
          <w:szCs w:val="24"/>
        </w:rPr>
        <w:t xml:space="preserve"> </w:t>
      </w:r>
      <w:r w:rsidRPr="003D52BD">
        <w:rPr>
          <w:rFonts w:cstheme="minorHAnsi"/>
          <w:sz w:val="24"/>
          <w:szCs w:val="24"/>
        </w:rPr>
        <w:t>Purchaser</w:t>
      </w:r>
      <w:r w:rsidRPr="003D52BD">
        <w:rPr>
          <w:rFonts w:cstheme="minorHAnsi"/>
          <w:spacing w:val="-5"/>
          <w:sz w:val="24"/>
          <w:szCs w:val="24"/>
        </w:rPr>
        <w:t xml:space="preserve"> </w:t>
      </w:r>
      <w:r w:rsidRPr="003D52BD">
        <w:rPr>
          <w:rFonts w:cstheme="minorHAnsi"/>
          <w:sz w:val="24"/>
          <w:szCs w:val="24"/>
        </w:rPr>
        <w:t>or</w:t>
      </w:r>
      <w:r w:rsidRPr="003D52BD">
        <w:rPr>
          <w:rFonts w:cstheme="minorHAnsi"/>
          <w:spacing w:val="-5"/>
          <w:sz w:val="24"/>
          <w:szCs w:val="24"/>
        </w:rPr>
        <w:t xml:space="preserve"> </w:t>
      </w:r>
      <w:r w:rsidRPr="003D52BD">
        <w:rPr>
          <w:rFonts w:cstheme="minorHAnsi"/>
          <w:sz w:val="24"/>
          <w:szCs w:val="24"/>
        </w:rPr>
        <w:t>Seller</w:t>
      </w:r>
      <w:r w:rsidRPr="003D52BD">
        <w:rPr>
          <w:rFonts w:cstheme="minorHAnsi"/>
          <w:spacing w:val="-2"/>
          <w:sz w:val="24"/>
          <w:szCs w:val="24"/>
        </w:rPr>
        <w:t xml:space="preserve"> </w:t>
      </w:r>
      <w:r w:rsidRPr="003D52BD">
        <w:rPr>
          <w:rFonts w:cstheme="minorHAnsi"/>
          <w:sz w:val="24"/>
          <w:szCs w:val="24"/>
        </w:rPr>
        <w:t>in</w:t>
      </w:r>
      <w:r w:rsidRPr="003D52BD">
        <w:rPr>
          <w:rFonts w:cstheme="minorHAnsi"/>
          <w:spacing w:val="-6"/>
          <w:sz w:val="24"/>
          <w:szCs w:val="24"/>
        </w:rPr>
        <w:t xml:space="preserve"> </w:t>
      </w:r>
      <w:r w:rsidRPr="003D52BD">
        <w:rPr>
          <w:rFonts w:cstheme="minorHAnsi"/>
          <w:sz w:val="24"/>
          <w:szCs w:val="24"/>
        </w:rPr>
        <w:t>any</w:t>
      </w:r>
      <w:r w:rsidRPr="003D52BD">
        <w:rPr>
          <w:rFonts w:cstheme="minorHAnsi"/>
          <w:spacing w:val="-1"/>
          <w:sz w:val="24"/>
          <w:szCs w:val="24"/>
        </w:rPr>
        <w:t xml:space="preserve"> </w:t>
      </w:r>
      <w:r w:rsidRPr="003D52BD">
        <w:rPr>
          <w:rFonts w:cstheme="minorHAnsi"/>
          <w:sz w:val="24"/>
          <w:szCs w:val="24"/>
        </w:rPr>
        <w:t>way,</w:t>
      </w:r>
      <w:r w:rsidRPr="003D52BD">
        <w:rPr>
          <w:rFonts w:cstheme="minorHAnsi"/>
          <w:spacing w:val="40"/>
          <w:sz w:val="24"/>
          <w:szCs w:val="24"/>
        </w:rPr>
        <w:t xml:space="preserve"> </w:t>
      </w:r>
      <w:r w:rsidRPr="003D52BD">
        <w:rPr>
          <w:rFonts w:cstheme="minorHAnsi"/>
          <w:sz w:val="24"/>
          <w:szCs w:val="24"/>
        </w:rPr>
        <w:t>but</w:t>
      </w:r>
      <w:r w:rsidRPr="003D52BD">
        <w:rPr>
          <w:rFonts w:cstheme="minorHAnsi"/>
          <w:spacing w:val="40"/>
          <w:sz w:val="24"/>
          <w:szCs w:val="24"/>
        </w:rPr>
        <w:t xml:space="preserve"> </w:t>
      </w:r>
      <w:r w:rsidRPr="003D52BD">
        <w:rPr>
          <w:rFonts w:cstheme="minorHAnsi"/>
          <w:sz w:val="24"/>
          <w:szCs w:val="24"/>
        </w:rPr>
        <w:t>is</w:t>
      </w:r>
      <w:r w:rsidRPr="003D52BD">
        <w:rPr>
          <w:rFonts w:cstheme="minorHAnsi"/>
          <w:spacing w:val="40"/>
          <w:sz w:val="24"/>
          <w:szCs w:val="24"/>
        </w:rPr>
        <w:t xml:space="preserve"> </w:t>
      </w:r>
      <w:r w:rsidRPr="003D52BD">
        <w:rPr>
          <w:rFonts w:cstheme="minorHAnsi"/>
          <w:sz w:val="24"/>
          <w:szCs w:val="24"/>
        </w:rPr>
        <w:t>written</w:t>
      </w:r>
      <w:r w:rsidRPr="003D52BD">
        <w:rPr>
          <w:rFonts w:cstheme="minorHAnsi"/>
          <w:spacing w:val="40"/>
          <w:sz w:val="24"/>
          <w:szCs w:val="24"/>
        </w:rPr>
        <w:t xml:space="preserve"> </w:t>
      </w:r>
      <w:r w:rsidRPr="003D52BD">
        <w:rPr>
          <w:rFonts w:cstheme="minorHAnsi"/>
          <w:sz w:val="24"/>
          <w:szCs w:val="24"/>
        </w:rPr>
        <w:t>solely</w:t>
      </w:r>
      <w:r w:rsidRPr="003D52BD">
        <w:rPr>
          <w:rFonts w:cstheme="minorHAnsi"/>
          <w:spacing w:val="40"/>
          <w:sz w:val="24"/>
          <w:szCs w:val="24"/>
        </w:rPr>
        <w:t xml:space="preserve"> </w:t>
      </w:r>
      <w:r w:rsidRPr="003D52BD">
        <w:rPr>
          <w:rFonts w:cstheme="minorHAnsi"/>
          <w:sz w:val="24"/>
          <w:szCs w:val="24"/>
        </w:rPr>
        <w:t>as</w:t>
      </w:r>
      <w:r w:rsidRPr="003D52BD">
        <w:rPr>
          <w:rFonts w:cstheme="minorHAnsi"/>
          <w:spacing w:val="40"/>
          <w:sz w:val="24"/>
          <w:szCs w:val="24"/>
        </w:rPr>
        <w:t xml:space="preserve"> </w:t>
      </w:r>
      <w:r w:rsidRPr="003D52BD">
        <w:rPr>
          <w:rFonts w:cstheme="minorHAnsi"/>
          <w:sz w:val="24"/>
          <w:szCs w:val="24"/>
        </w:rPr>
        <w:t>an</w:t>
      </w:r>
      <w:r w:rsidRPr="003D52BD">
        <w:rPr>
          <w:rFonts w:cstheme="minorHAnsi"/>
          <w:spacing w:val="40"/>
          <w:sz w:val="24"/>
          <w:szCs w:val="24"/>
        </w:rPr>
        <w:t xml:space="preserve"> </w:t>
      </w:r>
      <w:r w:rsidRPr="003D52BD">
        <w:rPr>
          <w:rFonts w:cstheme="minorHAnsi"/>
          <w:sz w:val="24"/>
          <w:szCs w:val="24"/>
        </w:rPr>
        <w:t>expression</w:t>
      </w:r>
      <w:r w:rsidRPr="003D52BD">
        <w:rPr>
          <w:rFonts w:cstheme="minorHAnsi"/>
          <w:spacing w:val="40"/>
          <w:sz w:val="24"/>
          <w:szCs w:val="24"/>
        </w:rPr>
        <w:t xml:space="preserve"> </w:t>
      </w:r>
      <w:r w:rsidRPr="003D52BD">
        <w:rPr>
          <w:rFonts w:cstheme="minorHAnsi"/>
          <w:sz w:val="24"/>
          <w:szCs w:val="24"/>
        </w:rPr>
        <w:t>of</w:t>
      </w:r>
      <w:r w:rsidRPr="003D52BD">
        <w:rPr>
          <w:rFonts w:cstheme="minorHAnsi"/>
          <w:spacing w:val="40"/>
          <w:sz w:val="24"/>
          <w:szCs w:val="24"/>
        </w:rPr>
        <w:t xml:space="preserve"> </w:t>
      </w:r>
      <w:r w:rsidRPr="003D52BD">
        <w:rPr>
          <w:rFonts w:cstheme="minorHAnsi"/>
          <w:sz w:val="24"/>
          <w:szCs w:val="24"/>
        </w:rPr>
        <w:t>the</w:t>
      </w:r>
      <w:r w:rsidRPr="003D52BD">
        <w:rPr>
          <w:rFonts w:cstheme="minorHAnsi"/>
          <w:spacing w:val="40"/>
          <w:sz w:val="24"/>
          <w:szCs w:val="24"/>
        </w:rPr>
        <w:t xml:space="preserve"> </w:t>
      </w:r>
      <w:r w:rsidRPr="003D52BD">
        <w:rPr>
          <w:rFonts w:cstheme="minorHAnsi"/>
          <w:sz w:val="24"/>
          <w:szCs w:val="24"/>
        </w:rPr>
        <w:t>terms</w:t>
      </w:r>
      <w:r w:rsidRPr="003D52BD">
        <w:rPr>
          <w:rFonts w:cstheme="minorHAnsi"/>
          <w:spacing w:val="40"/>
          <w:sz w:val="24"/>
          <w:szCs w:val="24"/>
        </w:rPr>
        <w:t xml:space="preserve"> </w:t>
      </w:r>
      <w:r w:rsidRPr="003D52BD">
        <w:rPr>
          <w:rFonts w:cstheme="minorHAnsi"/>
          <w:sz w:val="24"/>
          <w:szCs w:val="24"/>
        </w:rPr>
        <w:t>upon</w:t>
      </w:r>
      <w:r w:rsidRPr="003D52BD">
        <w:rPr>
          <w:rFonts w:cstheme="minorHAnsi"/>
          <w:spacing w:val="41"/>
          <w:sz w:val="24"/>
          <w:szCs w:val="24"/>
        </w:rPr>
        <w:t xml:space="preserve"> </w:t>
      </w:r>
      <w:r w:rsidRPr="003D52BD">
        <w:rPr>
          <w:rFonts w:cstheme="minorHAnsi"/>
          <w:sz w:val="24"/>
          <w:szCs w:val="24"/>
        </w:rPr>
        <w:t>which</w:t>
      </w:r>
      <w:r w:rsidRPr="003D52BD">
        <w:rPr>
          <w:rFonts w:cstheme="minorHAnsi"/>
          <w:spacing w:val="-1"/>
          <w:sz w:val="24"/>
          <w:szCs w:val="24"/>
        </w:rPr>
        <w:t xml:space="preserve"> </w:t>
      </w:r>
      <w:r w:rsidRPr="003D52BD">
        <w:rPr>
          <w:rFonts w:cstheme="minorHAnsi"/>
          <w:sz w:val="24"/>
          <w:szCs w:val="24"/>
        </w:rPr>
        <w:t>Buyer</w:t>
      </w:r>
      <w:r w:rsidRPr="003D52BD">
        <w:rPr>
          <w:rFonts w:cstheme="minorHAnsi"/>
          <w:spacing w:val="43"/>
          <w:sz w:val="24"/>
          <w:szCs w:val="24"/>
        </w:rPr>
        <w:t xml:space="preserve"> </w:t>
      </w:r>
      <w:r w:rsidRPr="003D52BD">
        <w:rPr>
          <w:rFonts w:cstheme="minorHAnsi"/>
          <w:sz w:val="24"/>
          <w:szCs w:val="24"/>
        </w:rPr>
        <w:t>would</w:t>
      </w:r>
      <w:r w:rsidRPr="003D52BD">
        <w:rPr>
          <w:rFonts w:cstheme="minorHAnsi"/>
          <w:spacing w:val="43"/>
          <w:sz w:val="24"/>
          <w:szCs w:val="24"/>
        </w:rPr>
        <w:t xml:space="preserve"> </w:t>
      </w:r>
      <w:r w:rsidRPr="003D52BD">
        <w:rPr>
          <w:rFonts w:cstheme="minorHAnsi"/>
          <w:sz w:val="24"/>
          <w:szCs w:val="24"/>
        </w:rPr>
        <w:t>consider</w:t>
      </w:r>
      <w:r w:rsidRPr="003D52BD">
        <w:rPr>
          <w:rFonts w:cstheme="minorHAnsi"/>
          <w:spacing w:val="43"/>
          <w:sz w:val="24"/>
          <w:szCs w:val="24"/>
        </w:rPr>
        <w:t xml:space="preserve"> </w:t>
      </w:r>
      <w:r w:rsidRPr="003D52BD">
        <w:rPr>
          <w:rFonts w:cstheme="minorHAnsi"/>
          <w:sz w:val="24"/>
          <w:szCs w:val="24"/>
        </w:rPr>
        <w:t>the</w:t>
      </w:r>
      <w:r w:rsidRPr="003D52BD">
        <w:rPr>
          <w:rFonts w:cstheme="minorHAnsi"/>
          <w:spacing w:val="43"/>
          <w:sz w:val="24"/>
          <w:szCs w:val="24"/>
        </w:rPr>
        <w:t xml:space="preserve"> </w:t>
      </w:r>
      <w:r w:rsidRPr="003D52BD">
        <w:rPr>
          <w:rFonts w:cstheme="minorHAnsi"/>
          <w:sz w:val="24"/>
          <w:szCs w:val="24"/>
        </w:rPr>
        <w:t>purchase</w:t>
      </w:r>
      <w:r w:rsidRPr="003D52BD">
        <w:rPr>
          <w:rFonts w:cstheme="minorHAnsi"/>
          <w:spacing w:val="43"/>
          <w:sz w:val="24"/>
          <w:szCs w:val="24"/>
        </w:rPr>
        <w:t xml:space="preserve"> </w:t>
      </w:r>
      <w:r w:rsidRPr="003D52BD">
        <w:rPr>
          <w:rFonts w:cstheme="minorHAnsi"/>
          <w:sz w:val="24"/>
          <w:szCs w:val="24"/>
        </w:rPr>
        <w:t>and</w:t>
      </w:r>
      <w:r w:rsidRPr="003D52BD">
        <w:rPr>
          <w:rFonts w:cstheme="minorHAnsi"/>
          <w:spacing w:val="43"/>
          <w:sz w:val="24"/>
          <w:szCs w:val="24"/>
        </w:rPr>
        <w:t xml:space="preserve"> </w:t>
      </w:r>
      <w:r w:rsidRPr="003D52BD">
        <w:rPr>
          <w:rFonts w:cstheme="minorHAnsi"/>
          <w:sz w:val="24"/>
          <w:szCs w:val="24"/>
        </w:rPr>
        <w:t>sale</w:t>
      </w:r>
      <w:r w:rsidRPr="003D52BD">
        <w:rPr>
          <w:rFonts w:cstheme="minorHAnsi"/>
          <w:spacing w:val="46"/>
          <w:sz w:val="24"/>
          <w:szCs w:val="24"/>
        </w:rPr>
        <w:t xml:space="preserve"> </w:t>
      </w:r>
      <w:r w:rsidRPr="003D52BD">
        <w:rPr>
          <w:rFonts w:cstheme="minorHAnsi"/>
          <w:sz w:val="24"/>
          <w:szCs w:val="24"/>
        </w:rPr>
        <w:t>of</w:t>
      </w:r>
      <w:r w:rsidRPr="003D52BD">
        <w:rPr>
          <w:rFonts w:cstheme="minorHAnsi"/>
          <w:spacing w:val="43"/>
          <w:sz w:val="24"/>
          <w:szCs w:val="24"/>
        </w:rPr>
        <w:t xml:space="preserve"> </w:t>
      </w:r>
      <w:r w:rsidRPr="003D52BD">
        <w:rPr>
          <w:rFonts w:cstheme="minorHAnsi"/>
          <w:sz w:val="24"/>
          <w:szCs w:val="24"/>
        </w:rPr>
        <w:t>Property.</w:t>
      </w:r>
      <w:r w:rsidRPr="003D52BD">
        <w:rPr>
          <w:rFonts w:cstheme="minorHAnsi"/>
          <w:spacing w:val="31"/>
          <w:sz w:val="24"/>
          <w:szCs w:val="24"/>
        </w:rPr>
        <w:t xml:space="preserve"> </w:t>
      </w:r>
      <w:r w:rsidRPr="003D52BD">
        <w:rPr>
          <w:rFonts w:cstheme="minorHAnsi"/>
          <w:sz w:val="24"/>
          <w:szCs w:val="24"/>
        </w:rPr>
        <w:t>It</w:t>
      </w:r>
      <w:r w:rsidRPr="003D52BD">
        <w:rPr>
          <w:rFonts w:cstheme="minorHAnsi"/>
          <w:spacing w:val="43"/>
          <w:sz w:val="24"/>
          <w:szCs w:val="24"/>
        </w:rPr>
        <w:t xml:space="preserve"> </w:t>
      </w:r>
      <w:r w:rsidRPr="003D52BD">
        <w:rPr>
          <w:rFonts w:cstheme="minorHAnsi"/>
          <w:sz w:val="24"/>
          <w:szCs w:val="24"/>
        </w:rPr>
        <w:t>is</w:t>
      </w:r>
      <w:r w:rsidRPr="003D52BD">
        <w:rPr>
          <w:rFonts w:cstheme="minorHAnsi"/>
          <w:spacing w:val="-1"/>
          <w:sz w:val="24"/>
          <w:szCs w:val="24"/>
        </w:rPr>
        <w:t xml:space="preserve"> </w:t>
      </w:r>
      <w:r w:rsidRPr="003D52BD">
        <w:rPr>
          <w:rFonts w:cstheme="minorHAnsi"/>
          <w:sz w:val="24"/>
          <w:szCs w:val="24"/>
        </w:rPr>
        <w:t>contemplated</w:t>
      </w:r>
      <w:r w:rsidRPr="003D52BD">
        <w:rPr>
          <w:rFonts w:cstheme="minorHAnsi"/>
          <w:spacing w:val="8"/>
          <w:sz w:val="24"/>
          <w:szCs w:val="24"/>
        </w:rPr>
        <w:t xml:space="preserve"> </w:t>
      </w:r>
      <w:r w:rsidRPr="003D52BD">
        <w:rPr>
          <w:rFonts w:cstheme="minorHAnsi"/>
          <w:sz w:val="24"/>
          <w:szCs w:val="24"/>
        </w:rPr>
        <w:t>that</w:t>
      </w:r>
      <w:r w:rsidRPr="003D52BD">
        <w:rPr>
          <w:rFonts w:cstheme="minorHAnsi"/>
          <w:spacing w:val="6"/>
          <w:sz w:val="24"/>
          <w:szCs w:val="24"/>
        </w:rPr>
        <w:t xml:space="preserve"> </w:t>
      </w:r>
      <w:r w:rsidRPr="003D52BD">
        <w:rPr>
          <w:rFonts w:cstheme="minorHAnsi"/>
          <w:sz w:val="24"/>
          <w:szCs w:val="24"/>
        </w:rPr>
        <w:t>if</w:t>
      </w:r>
      <w:r w:rsidRPr="003D52BD">
        <w:rPr>
          <w:rFonts w:cstheme="minorHAnsi"/>
          <w:spacing w:val="6"/>
          <w:sz w:val="24"/>
          <w:szCs w:val="24"/>
        </w:rPr>
        <w:t xml:space="preserve"> </w:t>
      </w:r>
      <w:r w:rsidRPr="003D52BD">
        <w:rPr>
          <w:rFonts w:cstheme="minorHAnsi"/>
          <w:sz w:val="24"/>
          <w:szCs w:val="24"/>
        </w:rPr>
        <w:t>the</w:t>
      </w:r>
      <w:r w:rsidRPr="003D52BD">
        <w:rPr>
          <w:rFonts w:cstheme="minorHAnsi"/>
          <w:spacing w:val="6"/>
          <w:sz w:val="24"/>
          <w:szCs w:val="24"/>
        </w:rPr>
        <w:t xml:space="preserve"> </w:t>
      </w:r>
      <w:r w:rsidRPr="003D52BD">
        <w:rPr>
          <w:rFonts w:cstheme="minorHAnsi"/>
          <w:sz w:val="24"/>
          <w:szCs w:val="24"/>
        </w:rPr>
        <w:t>parties</w:t>
      </w:r>
      <w:r w:rsidRPr="003D52BD">
        <w:rPr>
          <w:rFonts w:cstheme="minorHAnsi"/>
          <w:spacing w:val="7"/>
          <w:sz w:val="24"/>
          <w:szCs w:val="24"/>
        </w:rPr>
        <w:t xml:space="preserve"> </w:t>
      </w:r>
      <w:r w:rsidRPr="003D52BD">
        <w:rPr>
          <w:rFonts w:cstheme="minorHAnsi"/>
          <w:sz w:val="24"/>
          <w:szCs w:val="24"/>
        </w:rPr>
        <w:t>are</w:t>
      </w:r>
      <w:r w:rsidRPr="003D52BD">
        <w:rPr>
          <w:rFonts w:cstheme="minorHAnsi"/>
          <w:spacing w:val="10"/>
          <w:sz w:val="24"/>
          <w:szCs w:val="24"/>
        </w:rPr>
        <w:t xml:space="preserve"> </w:t>
      </w:r>
      <w:r w:rsidRPr="003D52BD">
        <w:rPr>
          <w:rFonts w:cstheme="minorHAnsi"/>
          <w:sz w:val="24"/>
          <w:szCs w:val="24"/>
        </w:rPr>
        <w:t>in</w:t>
      </w:r>
      <w:r w:rsidRPr="003D52BD">
        <w:rPr>
          <w:rFonts w:cstheme="minorHAnsi"/>
          <w:spacing w:val="5"/>
          <w:sz w:val="24"/>
          <w:szCs w:val="24"/>
        </w:rPr>
        <w:t xml:space="preserve"> </w:t>
      </w:r>
      <w:r w:rsidRPr="003D52BD">
        <w:rPr>
          <w:rFonts w:cstheme="minorHAnsi"/>
          <w:sz w:val="24"/>
          <w:szCs w:val="24"/>
        </w:rPr>
        <w:t>agreement</w:t>
      </w:r>
      <w:r w:rsidRPr="003D52BD">
        <w:rPr>
          <w:rFonts w:cstheme="minorHAnsi"/>
          <w:spacing w:val="10"/>
          <w:sz w:val="24"/>
          <w:szCs w:val="24"/>
        </w:rPr>
        <w:t xml:space="preserve"> </w:t>
      </w:r>
      <w:r w:rsidRPr="003D52BD">
        <w:rPr>
          <w:rFonts w:cstheme="minorHAnsi"/>
          <w:sz w:val="24"/>
          <w:szCs w:val="24"/>
        </w:rPr>
        <w:t>as</w:t>
      </w:r>
      <w:r w:rsidRPr="003D52BD">
        <w:rPr>
          <w:rFonts w:cstheme="minorHAnsi"/>
          <w:spacing w:val="7"/>
          <w:sz w:val="24"/>
          <w:szCs w:val="24"/>
        </w:rPr>
        <w:t xml:space="preserve"> </w:t>
      </w:r>
      <w:r w:rsidRPr="003D52BD">
        <w:rPr>
          <w:rFonts w:cstheme="minorHAnsi"/>
          <w:sz w:val="24"/>
          <w:szCs w:val="24"/>
        </w:rPr>
        <w:t>to</w:t>
      </w:r>
      <w:r w:rsidRPr="003D52BD">
        <w:rPr>
          <w:rFonts w:cstheme="minorHAnsi"/>
          <w:spacing w:val="7"/>
          <w:sz w:val="24"/>
          <w:szCs w:val="24"/>
        </w:rPr>
        <w:t xml:space="preserve"> </w:t>
      </w:r>
      <w:r w:rsidRPr="003D52BD">
        <w:rPr>
          <w:rFonts w:cstheme="minorHAnsi"/>
          <w:sz w:val="24"/>
          <w:szCs w:val="24"/>
        </w:rPr>
        <w:t>the</w:t>
      </w:r>
      <w:r w:rsidRPr="003D52BD">
        <w:rPr>
          <w:rFonts w:cstheme="minorHAnsi"/>
          <w:spacing w:val="6"/>
          <w:sz w:val="24"/>
          <w:szCs w:val="24"/>
        </w:rPr>
        <w:t xml:space="preserve"> </w:t>
      </w:r>
      <w:r w:rsidRPr="003D52BD">
        <w:rPr>
          <w:rFonts w:cstheme="minorHAnsi"/>
          <w:sz w:val="24"/>
          <w:szCs w:val="24"/>
        </w:rPr>
        <w:t>terms,</w:t>
      </w:r>
      <w:r w:rsidRPr="003D52BD">
        <w:rPr>
          <w:rFonts w:cstheme="minorHAnsi"/>
          <w:spacing w:val="-1"/>
          <w:sz w:val="24"/>
          <w:szCs w:val="24"/>
        </w:rPr>
        <w:t xml:space="preserve"> </w:t>
      </w:r>
      <w:r w:rsidRPr="003D52BD">
        <w:rPr>
          <w:rFonts w:cstheme="minorHAnsi"/>
          <w:sz w:val="24"/>
          <w:szCs w:val="24"/>
        </w:rPr>
        <w:t>provisions</w:t>
      </w:r>
      <w:r w:rsidRPr="003D52BD">
        <w:rPr>
          <w:rFonts w:cstheme="minorHAnsi"/>
          <w:spacing w:val="51"/>
          <w:sz w:val="24"/>
          <w:szCs w:val="24"/>
        </w:rPr>
        <w:t xml:space="preserve"> </w:t>
      </w:r>
      <w:r w:rsidRPr="003D52BD">
        <w:rPr>
          <w:rFonts w:cstheme="minorHAnsi"/>
          <w:sz w:val="24"/>
          <w:szCs w:val="24"/>
        </w:rPr>
        <w:t>and</w:t>
      </w:r>
      <w:r w:rsidRPr="003D52BD">
        <w:rPr>
          <w:rFonts w:cstheme="minorHAnsi"/>
          <w:spacing w:val="50"/>
          <w:sz w:val="24"/>
          <w:szCs w:val="24"/>
        </w:rPr>
        <w:t xml:space="preserve"> </w:t>
      </w:r>
      <w:r w:rsidRPr="003D52BD">
        <w:rPr>
          <w:rFonts w:cstheme="minorHAnsi"/>
          <w:sz w:val="24"/>
          <w:szCs w:val="24"/>
        </w:rPr>
        <w:t>conditions</w:t>
      </w:r>
      <w:r w:rsidRPr="003D52BD">
        <w:rPr>
          <w:rFonts w:cstheme="minorHAnsi"/>
          <w:spacing w:val="51"/>
          <w:sz w:val="24"/>
          <w:szCs w:val="24"/>
        </w:rPr>
        <w:t xml:space="preserve"> </w:t>
      </w:r>
      <w:r w:rsidRPr="003D52BD">
        <w:rPr>
          <w:rFonts w:cstheme="minorHAnsi"/>
          <w:sz w:val="24"/>
          <w:szCs w:val="24"/>
        </w:rPr>
        <w:t>of</w:t>
      </w:r>
      <w:r w:rsidRPr="003D52BD">
        <w:rPr>
          <w:rFonts w:cstheme="minorHAnsi"/>
          <w:spacing w:val="50"/>
          <w:sz w:val="24"/>
          <w:szCs w:val="24"/>
        </w:rPr>
        <w:t xml:space="preserve"> </w:t>
      </w:r>
      <w:r w:rsidRPr="003D52BD">
        <w:rPr>
          <w:rFonts w:cstheme="minorHAnsi"/>
          <w:sz w:val="24"/>
          <w:szCs w:val="24"/>
        </w:rPr>
        <w:t>such</w:t>
      </w:r>
      <w:r w:rsidRPr="003D52BD">
        <w:rPr>
          <w:rFonts w:cstheme="minorHAnsi"/>
          <w:spacing w:val="50"/>
          <w:sz w:val="24"/>
          <w:szCs w:val="24"/>
        </w:rPr>
        <w:t xml:space="preserve"> </w:t>
      </w:r>
      <w:r w:rsidRPr="003D52BD">
        <w:rPr>
          <w:rFonts w:cstheme="minorHAnsi"/>
          <w:sz w:val="24"/>
          <w:szCs w:val="24"/>
        </w:rPr>
        <w:t>a</w:t>
      </w:r>
      <w:r w:rsidRPr="003D52BD">
        <w:rPr>
          <w:rFonts w:cstheme="minorHAnsi"/>
          <w:spacing w:val="50"/>
          <w:sz w:val="24"/>
          <w:szCs w:val="24"/>
        </w:rPr>
        <w:t xml:space="preserve"> </w:t>
      </w:r>
      <w:r w:rsidRPr="003D52BD">
        <w:rPr>
          <w:rFonts w:cstheme="minorHAnsi"/>
          <w:sz w:val="24"/>
          <w:szCs w:val="24"/>
        </w:rPr>
        <w:t>transaction,</w:t>
      </w:r>
      <w:r w:rsidRPr="003D52BD">
        <w:rPr>
          <w:rFonts w:cstheme="minorHAnsi"/>
          <w:spacing w:val="50"/>
          <w:sz w:val="24"/>
          <w:szCs w:val="24"/>
        </w:rPr>
        <w:t xml:space="preserve"> </w:t>
      </w:r>
      <w:r w:rsidRPr="003D52BD">
        <w:rPr>
          <w:rFonts w:cstheme="minorHAnsi"/>
          <w:sz w:val="24"/>
          <w:szCs w:val="24"/>
        </w:rPr>
        <w:t>a</w:t>
      </w:r>
      <w:r w:rsidRPr="003D52BD">
        <w:rPr>
          <w:rFonts w:cstheme="minorHAnsi"/>
          <w:spacing w:val="50"/>
          <w:sz w:val="24"/>
          <w:szCs w:val="24"/>
        </w:rPr>
        <w:t xml:space="preserve"> </w:t>
      </w:r>
      <w:r w:rsidRPr="003D52BD">
        <w:rPr>
          <w:rFonts w:cstheme="minorHAnsi"/>
          <w:sz w:val="24"/>
          <w:szCs w:val="24"/>
        </w:rPr>
        <w:t>written</w:t>
      </w:r>
      <w:r w:rsidRPr="003D52BD">
        <w:rPr>
          <w:rFonts w:cstheme="minorHAnsi"/>
          <w:spacing w:val="50"/>
          <w:sz w:val="24"/>
          <w:szCs w:val="24"/>
        </w:rPr>
        <w:t xml:space="preserve"> </w:t>
      </w:r>
      <w:r w:rsidRPr="003D52BD">
        <w:rPr>
          <w:rFonts w:cstheme="minorHAnsi"/>
          <w:sz w:val="24"/>
          <w:szCs w:val="24"/>
        </w:rPr>
        <w:t>definitive</w:t>
      </w:r>
      <w:r w:rsidRPr="003D52BD">
        <w:rPr>
          <w:rFonts w:cstheme="minorHAnsi"/>
          <w:spacing w:val="-1"/>
          <w:sz w:val="24"/>
          <w:szCs w:val="24"/>
        </w:rPr>
        <w:t xml:space="preserve"> </w:t>
      </w:r>
      <w:r w:rsidRPr="003D52BD">
        <w:rPr>
          <w:rFonts w:cstheme="minorHAnsi"/>
          <w:sz w:val="24"/>
          <w:szCs w:val="24"/>
        </w:rPr>
        <w:t>agreement</w:t>
      </w:r>
      <w:r w:rsidRPr="003D52BD">
        <w:rPr>
          <w:rFonts w:cstheme="minorHAnsi"/>
          <w:spacing w:val="11"/>
          <w:sz w:val="24"/>
          <w:szCs w:val="24"/>
        </w:rPr>
        <w:t xml:space="preserve"> </w:t>
      </w:r>
      <w:r w:rsidRPr="003D52BD">
        <w:rPr>
          <w:rFonts w:cstheme="minorHAnsi"/>
          <w:sz w:val="24"/>
          <w:szCs w:val="24"/>
        </w:rPr>
        <w:t>will</w:t>
      </w:r>
      <w:r w:rsidRPr="003D52BD">
        <w:rPr>
          <w:rFonts w:cstheme="minorHAnsi"/>
          <w:spacing w:val="12"/>
          <w:sz w:val="24"/>
          <w:szCs w:val="24"/>
        </w:rPr>
        <w:t xml:space="preserve"> </w:t>
      </w:r>
      <w:r w:rsidRPr="003D52BD">
        <w:rPr>
          <w:rFonts w:cstheme="minorHAnsi"/>
          <w:sz w:val="24"/>
          <w:szCs w:val="24"/>
        </w:rPr>
        <w:t>be</w:t>
      </w:r>
      <w:r w:rsidRPr="003D52BD">
        <w:rPr>
          <w:rFonts w:cstheme="minorHAnsi"/>
          <w:spacing w:val="11"/>
          <w:sz w:val="24"/>
          <w:szCs w:val="24"/>
        </w:rPr>
        <w:t xml:space="preserve"> </w:t>
      </w:r>
      <w:r w:rsidRPr="003D52BD">
        <w:rPr>
          <w:rFonts w:cstheme="minorHAnsi"/>
          <w:sz w:val="24"/>
          <w:szCs w:val="24"/>
        </w:rPr>
        <w:t>prepared</w:t>
      </w:r>
      <w:r w:rsidRPr="003D52BD">
        <w:rPr>
          <w:rFonts w:cstheme="minorHAnsi"/>
          <w:spacing w:val="11"/>
          <w:sz w:val="24"/>
          <w:szCs w:val="24"/>
        </w:rPr>
        <w:t xml:space="preserve"> </w:t>
      </w:r>
      <w:r w:rsidRPr="003D52BD">
        <w:rPr>
          <w:rFonts w:cstheme="minorHAnsi"/>
          <w:sz w:val="24"/>
          <w:szCs w:val="24"/>
        </w:rPr>
        <w:t>by</w:t>
      </w:r>
      <w:r w:rsidRPr="003D52BD">
        <w:rPr>
          <w:rFonts w:cstheme="minorHAnsi"/>
          <w:spacing w:val="10"/>
          <w:sz w:val="24"/>
          <w:szCs w:val="24"/>
        </w:rPr>
        <w:t xml:space="preserve"> </w:t>
      </w:r>
      <w:r w:rsidRPr="003D52BD">
        <w:rPr>
          <w:rFonts w:cstheme="minorHAnsi"/>
          <w:sz w:val="24"/>
          <w:szCs w:val="24"/>
        </w:rPr>
        <w:t>Purchaser</w:t>
      </w:r>
      <w:r w:rsidRPr="003D52BD">
        <w:rPr>
          <w:rFonts w:cstheme="minorHAnsi"/>
          <w:spacing w:val="11"/>
          <w:sz w:val="24"/>
          <w:szCs w:val="24"/>
        </w:rPr>
        <w:t xml:space="preserve"> </w:t>
      </w:r>
      <w:r w:rsidRPr="003D52BD">
        <w:rPr>
          <w:rFonts w:cstheme="minorHAnsi"/>
          <w:sz w:val="24"/>
          <w:szCs w:val="24"/>
        </w:rPr>
        <w:t>incorporating</w:t>
      </w:r>
      <w:r w:rsidRPr="003D52BD">
        <w:rPr>
          <w:rFonts w:cstheme="minorHAnsi"/>
          <w:spacing w:val="10"/>
          <w:sz w:val="24"/>
          <w:szCs w:val="24"/>
        </w:rPr>
        <w:t xml:space="preserve"> </w:t>
      </w:r>
      <w:r w:rsidRPr="003D52BD">
        <w:rPr>
          <w:rFonts w:cstheme="minorHAnsi"/>
          <w:sz w:val="24"/>
          <w:szCs w:val="24"/>
        </w:rPr>
        <w:t>the</w:t>
      </w:r>
      <w:r w:rsidRPr="003D52BD">
        <w:rPr>
          <w:rFonts w:cstheme="minorHAnsi"/>
          <w:spacing w:val="11"/>
          <w:sz w:val="24"/>
          <w:szCs w:val="24"/>
        </w:rPr>
        <w:t xml:space="preserve"> </w:t>
      </w:r>
      <w:r w:rsidRPr="003D52BD">
        <w:rPr>
          <w:rFonts w:cstheme="minorHAnsi"/>
          <w:sz w:val="24"/>
          <w:szCs w:val="24"/>
        </w:rPr>
        <w:t>terms,</w:t>
      </w:r>
      <w:r w:rsidRPr="003D52BD">
        <w:rPr>
          <w:rFonts w:cstheme="minorHAnsi"/>
          <w:spacing w:val="-1"/>
          <w:sz w:val="24"/>
          <w:szCs w:val="24"/>
        </w:rPr>
        <w:t xml:space="preserve"> </w:t>
      </w:r>
      <w:r w:rsidRPr="003D52BD">
        <w:rPr>
          <w:rFonts w:cstheme="minorHAnsi"/>
          <w:sz w:val="24"/>
          <w:szCs w:val="24"/>
        </w:rPr>
        <w:t>provisions</w:t>
      </w:r>
      <w:r w:rsidRPr="003D52BD">
        <w:rPr>
          <w:rFonts w:cstheme="minorHAnsi"/>
          <w:spacing w:val="21"/>
          <w:sz w:val="24"/>
          <w:szCs w:val="24"/>
        </w:rPr>
        <w:t xml:space="preserve"> </w:t>
      </w:r>
      <w:r w:rsidRPr="003D52BD">
        <w:rPr>
          <w:rFonts w:cstheme="minorHAnsi"/>
          <w:sz w:val="24"/>
          <w:szCs w:val="24"/>
        </w:rPr>
        <w:t>and</w:t>
      </w:r>
      <w:r w:rsidRPr="003D52BD">
        <w:rPr>
          <w:rFonts w:cstheme="minorHAnsi"/>
          <w:spacing w:val="20"/>
          <w:sz w:val="24"/>
          <w:szCs w:val="24"/>
        </w:rPr>
        <w:t xml:space="preserve"> </w:t>
      </w:r>
      <w:r w:rsidRPr="003D52BD">
        <w:rPr>
          <w:rFonts w:cstheme="minorHAnsi"/>
          <w:sz w:val="24"/>
          <w:szCs w:val="24"/>
        </w:rPr>
        <w:t>conditions</w:t>
      </w:r>
      <w:r w:rsidRPr="003D52BD">
        <w:rPr>
          <w:rFonts w:cstheme="minorHAnsi"/>
          <w:spacing w:val="20"/>
          <w:sz w:val="24"/>
          <w:szCs w:val="24"/>
        </w:rPr>
        <w:t xml:space="preserve"> </w:t>
      </w:r>
      <w:r w:rsidRPr="003D52BD">
        <w:rPr>
          <w:rFonts w:cstheme="minorHAnsi"/>
          <w:sz w:val="24"/>
          <w:szCs w:val="24"/>
        </w:rPr>
        <w:t>of</w:t>
      </w:r>
      <w:r w:rsidRPr="003D52BD">
        <w:rPr>
          <w:rFonts w:cstheme="minorHAnsi"/>
          <w:spacing w:val="20"/>
          <w:sz w:val="24"/>
          <w:szCs w:val="24"/>
        </w:rPr>
        <w:t xml:space="preserve"> </w:t>
      </w:r>
      <w:r w:rsidRPr="003D52BD">
        <w:rPr>
          <w:rFonts w:cstheme="minorHAnsi"/>
          <w:sz w:val="24"/>
          <w:szCs w:val="24"/>
        </w:rPr>
        <w:t>the</w:t>
      </w:r>
      <w:r w:rsidRPr="003D52BD">
        <w:rPr>
          <w:rFonts w:cstheme="minorHAnsi"/>
          <w:spacing w:val="20"/>
          <w:sz w:val="24"/>
          <w:szCs w:val="24"/>
        </w:rPr>
        <w:t xml:space="preserve"> </w:t>
      </w:r>
      <w:r w:rsidRPr="003D52BD">
        <w:rPr>
          <w:rFonts w:cstheme="minorHAnsi"/>
          <w:sz w:val="24"/>
          <w:szCs w:val="24"/>
        </w:rPr>
        <w:t>transaction</w:t>
      </w:r>
      <w:r w:rsidRPr="003D52BD">
        <w:rPr>
          <w:rFonts w:cstheme="minorHAnsi"/>
          <w:spacing w:val="20"/>
          <w:sz w:val="24"/>
          <w:szCs w:val="24"/>
        </w:rPr>
        <w:t xml:space="preserve"> </w:t>
      </w:r>
      <w:r w:rsidRPr="003D52BD">
        <w:rPr>
          <w:rFonts w:cstheme="minorHAnsi"/>
          <w:sz w:val="24"/>
          <w:szCs w:val="24"/>
        </w:rPr>
        <w:t>(several</w:t>
      </w:r>
      <w:r w:rsidRPr="003D52BD">
        <w:rPr>
          <w:rFonts w:cstheme="minorHAnsi"/>
          <w:spacing w:val="21"/>
          <w:sz w:val="24"/>
          <w:szCs w:val="24"/>
        </w:rPr>
        <w:t xml:space="preserve"> </w:t>
      </w:r>
      <w:r w:rsidRPr="003D52BD">
        <w:rPr>
          <w:rFonts w:cstheme="minorHAnsi"/>
          <w:sz w:val="24"/>
          <w:szCs w:val="24"/>
        </w:rPr>
        <w:t>of</w:t>
      </w:r>
      <w:r w:rsidRPr="003D52BD">
        <w:rPr>
          <w:rFonts w:cstheme="minorHAnsi"/>
          <w:spacing w:val="20"/>
          <w:sz w:val="24"/>
          <w:szCs w:val="24"/>
        </w:rPr>
        <w:t xml:space="preserve"> </w:t>
      </w:r>
      <w:r w:rsidRPr="003D52BD">
        <w:rPr>
          <w:rFonts w:cstheme="minorHAnsi"/>
          <w:sz w:val="24"/>
          <w:szCs w:val="24"/>
        </w:rPr>
        <w:t>which</w:t>
      </w:r>
      <w:r w:rsidRPr="003D52BD">
        <w:rPr>
          <w:rFonts w:cstheme="minorHAnsi"/>
          <w:spacing w:val="21"/>
          <w:sz w:val="24"/>
          <w:szCs w:val="24"/>
        </w:rPr>
        <w:t xml:space="preserve"> </w:t>
      </w:r>
      <w:r w:rsidRPr="003D52BD">
        <w:rPr>
          <w:rFonts w:cstheme="minorHAnsi"/>
          <w:sz w:val="24"/>
          <w:szCs w:val="24"/>
        </w:rPr>
        <w:t>are</w:t>
      </w:r>
      <w:r w:rsidRPr="003D52BD">
        <w:rPr>
          <w:rFonts w:cstheme="minorHAnsi"/>
          <w:spacing w:val="20"/>
          <w:sz w:val="24"/>
          <w:szCs w:val="24"/>
        </w:rPr>
        <w:t xml:space="preserve"> </w:t>
      </w:r>
      <w:r w:rsidRPr="003D52BD">
        <w:rPr>
          <w:rFonts w:cstheme="minorHAnsi"/>
          <w:sz w:val="24"/>
          <w:szCs w:val="24"/>
        </w:rPr>
        <w:t>not</w:t>
      </w:r>
      <w:r w:rsidRPr="003D52BD">
        <w:rPr>
          <w:rFonts w:cstheme="minorHAnsi"/>
          <w:spacing w:val="-1"/>
          <w:sz w:val="24"/>
          <w:szCs w:val="24"/>
        </w:rPr>
        <w:t xml:space="preserve"> </w:t>
      </w:r>
      <w:r w:rsidRPr="003D52BD">
        <w:rPr>
          <w:rFonts w:cstheme="minorHAnsi"/>
          <w:sz w:val="24"/>
          <w:szCs w:val="24"/>
        </w:rPr>
        <w:t>contained</w:t>
      </w:r>
      <w:r w:rsidRPr="003D52BD">
        <w:rPr>
          <w:rFonts w:cstheme="minorHAnsi"/>
          <w:spacing w:val="-1"/>
          <w:sz w:val="24"/>
          <w:szCs w:val="24"/>
        </w:rPr>
        <w:t xml:space="preserve"> </w:t>
      </w:r>
      <w:r w:rsidRPr="003D52BD">
        <w:rPr>
          <w:rFonts w:cstheme="minorHAnsi"/>
          <w:sz w:val="24"/>
          <w:szCs w:val="24"/>
        </w:rPr>
        <w:t>herein)</w:t>
      </w:r>
      <w:r w:rsidRPr="003D52BD">
        <w:rPr>
          <w:rFonts w:cstheme="minorHAnsi"/>
          <w:spacing w:val="-2"/>
          <w:sz w:val="24"/>
          <w:szCs w:val="24"/>
        </w:rPr>
        <w:t xml:space="preserve"> </w:t>
      </w:r>
      <w:r w:rsidRPr="003D52BD">
        <w:rPr>
          <w:rFonts w:cstheme="minorHAnsi"/>
          <w:sz w:val="24"/>
          <w:szCs w:val="24"/>
        </w:rPr>
        <w:t>and</w:t>
      </w:r>
      <w:r w:rsidRPr="003D52BD">
        <w:rPr>
          <w:rFonts w:cstheme="minorHAnsi"/>
          <w:spacing w:val="1"/>
          <w:sz w:val="24"/>
          <w:szCs w:val="24"/>
        </w:rPr>
        <w:t xml:space="preserve"> </w:t>
      </w:r>
      <w:r w:rsidRPr="003D52BD">
        <w:rPr>
          <w:rFonts w:cstheme="minorHAnsi"/>
          <w:sz w:val="24"/>
          <w:szCs w:val="24"/>
        </w:rPr>
        <w:t>will</w:t>
      </w:r>
      <w:r w:rsidRPr="003D52BD">
        <w:rPr>
          <w:rFonts w:cstheme="minorHAnsi"/>
          <w:spacing w:val="-2"/>
          <w:sz w:val="24"/>
          <w:szCs w:val="24"/>
        </w:rPr>
        <w:t xml:space="preserve"> </w:t>
      </w:r>
      <w:r w:rsidRPr="003D52BD">
        <w:rPr>
          <w:rFonts w:cstheme="minorHAnsi"/>
          <w:sz w:val="24"/>
          <w:szCs w:val="24"/>
        </w:rPr>
        <w:t>thereafter be executed</w:t>
      </w:r>
      <w:r w:rsidRPr="003D52BD">
        <w:rPr>
          <w:rFonts w:cstheme="minorHAnsi"/>
          <w:spacing w:val="-1"/>
          <w:sz w:val="24"/>
          <w:szCs w:val="24"/>
        </w:rPr>
        <w:t xml:space="preserve"> </w:t>
      </w:r>
      <w:r w:rsidRPr="003D52BD">
        <w:rPr>
          <w:rFonts w:cstheme="minorHAnsi"/>
          <w:sz w:val="24"/>
          <w:szCs w:val="24"/>
        </w:rPr>
        <w:t>by</w:t>
      </w:r>
      <w:r w:rsidRPr="003D52BD">
        <w:rPr>
          <w:rFonts w:cstheme="minorHAnsi"/>
          <w:spacing w:val="-2"/>
          <w:sz w:val="24"/>
          <w:szCs w:val="24"/>
        </w:rPr>
        <w:t xml:space="preserve"> </w:t>
      </w:r>
      <w:r w:rsidRPr="003D52BD">
        <w:rPr>
          <w:rFonts w:cstheme="minorHAnsi"/>
          <w:sz w:val="24"/>
          <w:szCs w:val="24"/>
        </w:rPr>
        <w:t>the</w:t>
      </w:r>
      <w:r w:rsidRPr="003D52BD">
        <w:rPr>
          <w:rFonts w:cstheme="minorHAnsi"/>
          <w:spacing w:val="-3"/>
          <w:sz w:val="24"/>
          <w:szCs w:val="24"/>
        </w:rPr>
        <w:t xml:space="preserve"> </w:t>
      </w:r>
      <w:r w:rsidRPr="003D52BD">
        <w:rPr>
          <w:rFonts w:cstheme="minorHAnsi"/>
          <w:sz w:val="24"/>
          <w:szCs w:val="24"/>
        </w:rPr>
        <w:t>parties.</w:t>
      </w:r>
      <w:r w:rsidRPr="003D52BD">
        <w:rPr>
          <w:rFonts w:cstheme="minorHAnsi"/>
          <w:spacing w:val="-4"/>
          <w:sz w:val="24"/>
          <w:szCs w:val="24"/>
        </w:rPr>
        <w:t xml:space="preserve"> </w:t>
      </w:r>
      <w:r w:rsidRPr="003D52BD">
        <w:rPr>
          <w:rFonts w:cstheme="minorHAnsi"/>
          <w:sz w:val="24"/>
          <w:szCs w:val="24"/>
        </w:rPr>
        <w:t>Except</w:t>
      </w:r>
      <w:r w:rsidRPr="003D52BD">
        <w:rPr>
          <w:rFonts w:cstheme="minorHAnsi"/>
          <w:spacing w:val="-1"/>
          <w:sz w:val="24"/>
          <w:szCs w:val="24"/>
        </w:rPr>
        <w:t xml:space="preserve"> </w:t>
      </w:r>
      <w:r w:rsidRPr="003D52BD">
        <w:rPr>
          <w:rFonts w:cstheme="minorHAnsi"/>
          <w:sz w:val="24"/>
          <w:szCs w:val="24"/>
        </w:rPr>
        <w:t>unless</w:t>
      </w:r>
      <w:r w:rsidRPr="003D52BD">
        <w:rPr>
          <w:rFonts w:cstheme="minorHAnsi"/>
          <w:spacing w:val="-7"/>
          <w:sz w:val="24"/>
          <w:szCs w:val="24"/>
        </w:rPr>
        <w:t xml:space="preserve"> </w:t>
      </w:r>
      <w:r w:rsidRPr="003D52BD">
        <w:rPr>
          <w:rFonts w:cstheme="minorHAnsi"/>
          <w:sz w:val="24"/>
          <w:szCs w:val="24"/>
        </w:rPr>
        <w:t>and</w:t>
      </w:r>
      <w:r w:rsidRPr="003D52BD">
        <w:rPr>
          <w:rFonts w:cstheme="minorHAnsi"/>
          <w:spacing w:val="-5"/>
          <w:sz w:val="24"/>
          <w:szCs w:val="24"/>
        </w:rPr>
        <w:t xml:space="preserve"> </w:t>
      </w:r>
      <w:r w:rsidRPr="003D52BD">
        <w:rPr>
          <w:rFonts w:cstheme="minorHAnsi"/>
          <w:sz w:val="24"/>
          <w:szCs w:val="24"/>
        </w:rPr>
        <w:t>until</w:t>
      </w:r>
      <w:r w:rsidRPr="003D52BD">
        <w:rPr>
          <w:rFonts w:cstheme="minorHAnsi"/>
          <w:spacing w:val="-7"/>
          <w:sz w:val="24"/>
          <w:szCs w:val="24"/>
        </w:rPr>
        <w:t xml:space="preserve"> </w:t>
      </w:r>
      <w:r w:rsidRPr="003D52BD">
        <w:rPr>
          <w:rFonts w:cstheme="minorHAnsi"/>
          <w:sz w:val="24"/>
          <w:szCs w:val="24"/>
        </w:rPr>
        <w:t>a</w:t>
      </w:r>
      <w:r w:rsidRPr="003D52BD">
        <w:rPr>
          <w:rFonts w:cstheme="minorHAnsi"/>
          <w:spacing w:val="-5"/>
          <w:sz w:val="24"/>
          <w:szCs w:val="24"/>
        </w:rPr>
        <w:t xml:space="preserve"> </w:t>
      </w:r>
      <w:r w:rsidRPr="003D52BD">
        <w:rPr>
          <w:rFonts w:cstheme="minorHAnsi"/>
          <w:sz w:val="24"/>
          <w:szCs w:val="24"/>
        </w:rPr>
        <w:t>definitive</w:t>
      </w:r>
      <w:r w:rsidRPr="003D52BD">
        <w:rPr>
          <w:rFonts w:cstheme="minorHAnsi"/>
          <w:spacing w:val="-5"/>
          <w:sz w:val="24"/>
          <w:szCs w:val="24"/>
        </w:rPr>
        <w:t xml:space="preserve"> </w:t>
      </w:r>
      <w:r w:rsidRPr="003D52BD">
        <w:rPr>
          <w:rFonts w:cstheme="minorHAnsi"/>
          <w:sz w:val="24"/>
          <w:szCs w:val="24"/>
        </w:rPr>
        <w:t>agreement</w:t>
      </w:r>
      <w:r w:rsidRPr="003D52BD">
        <w:rPr>
          <w:rFonts w:cstheme="minorHAnsi"/>
          <w:spacing w:val="-5"/>
          <w:sz w:val="24"/>
          <w:szCs w:val="24"/>
        </w:rPr>
        <w:t xml:space="preserve"> </w:t>
      </w:r>
      <w:r w:rsidRPr="003D52BD">
        <w:rPr>
          <w:rFonts w:cstheme="minorHAnsi"/>
          <w:sz w:val="24"/>
          <w:szCs w:val="24"/>
        </w:rPr>
        <w:t>regarding</w:t>
      </w:r>
      <w:r w:rsidRPr="003D52BD">
        <w:rPr>
          <w:rFonts w:cstheme="minorHAnsi"/>
          <w:spacing w:val="-7"/>
          <w:sz w:val="24"/>
          <w:szCs w:val="24"/>
        </w:rPr>
        <w:t xml:space="preserve"> </w:t>
      </w:r>
      <w:r w:rsidRPr="003D52BD">
        <w:rPr>
          <w:rFonts w:cstheme="minorHAnsi"/>
          <w:sz w:val="24"/>
          <w:szCs w:val="24"/>
        </w:rPr>
        <w:t>a</w:t>
      </w:r>
      <w:r w:rsidRPr="003D52BD">
        <w:rPr>
          <w:rFonts w:cstheme="minorHAnsi"/>
          <w:spacing w:val="-5"/>
          <w:sz w:val="24"/>
          <w:szCs w:val="24"/>
        </w:rPr>
        <w:t xml:space="preserve"> </w:t>
      </w:r>
      <w:r w:rsidRPr="003D52BD">
        <w:rPr>
          <w:rFonts w:cstheme="minorHAnsi"/>
          <w:sz w:val="24"/>
          <w:szCs w:val="24"/>
        </w:rPr>
        <w:t>transaction</w:t>
      </w:r>
      <w:r w:rsidRPr="003D52BD">
        <w:rPr>
          <w:rFonts w:cstheme="minorHAnsi"/>
          <w:spacing w:val="-6"/>
          <w:sz w:val="24"/>
          <w:szCs w:val="24"/>
        </w:rPr>
        <w:t xml:space="preserve"> </w:t>
      </w:r>
      <w:r w:rsidRPr="003D52BD">
        <w:rPr>
          <w:rFonts w:cstheme="minorHAnsi"/>
          <w:sz w:val="24"/>
          <w:szCs w:val="24"/>
        </w:rPr>
        <w:t>between</w:t>
      </w:r>
      <w:r w:rsidRPr="003D52BD">
        <w:rPr>
          <w:rFonts w:cstheme="minorHAnsi"/>
          <w:spacing w:val="-1"/>
          <w:sz w:val="24"/>
          <w:szCs w:val="24"/>
        </w:rPr>
        <w:t xml:space="preserve"> </w:t>
      </w:r>
      <w:r w:rsidRPr="003D52BD">
        <w:rPr>
          <w:rFonts w:cstheme="minorHAnsi"/>
          <w:sz w:val="24"/>
          <w:szCs w:val="24"/>
        </w:rPr>
        <w:t>the</w:t>
      </w:r>
      <w:r w:rsidRPr="003D52BD">
        <w:rPr>
          <w:rFonts w:cstheme="minorHAnsi"/>
          <w:spacing w:val="55"/>
          <w:sz w:val="24"/>
          <w:szCs w:val="24"/>
        </w:rPr>
        <w:t xml:space="preserve"> </w:t>
      </w:r>
      <w:r w:rsidRPr="003D52BD">
        <w:rPr>
          <w:rFonts w:cstheme="minorHAnsi"/>
          <w:sz w:val="24"/>
          <w:szCs w:val="24"/>
        </w:rPr>
        <w:t>parties</w:t>
      </w:r>
      <w:r w:rsidRPr="003D52BD">
        <w:rPr>
          <w:rFonts w:cstheme="minorHAnsi"/>
          <w:spacing w:val="53"/>
          <w:sz w:val="24"/>
          <w:szCs w:val="24"/>
        </w:rPr>
        <w:t xml:space="preserve"> </w:t>
      </w:r>
      <w:r w:rsidRPr="003D52BD">
        <w:rPr>
          <w:rFonts w:cstheme="minorHAnsi"/>
          <w:sz w:val="24"/>
          <w:szCs w:val="24"/>
        </w:rPr>
        <w:t>has</w:t>
      </w:r>
      <w:r w:rsidRPr="003D52BD">
        <w:rPr>
          <w:rFonts w:cstheme="minorHAnsi"/>
          <w:spacing w:val="53"/>
          <w:sz w:val="24"/>
          <w:szCs w:val="24"/>
        </w:rPr>
        <w:t xml:space="preserve"> </w:t>
      </w:r>
      <w:r w:rsidRPr="003D52BD">
        <w:rPr>
          <w:rFonts w:cstheme="minorHAnsi"/>
          <w:sz w:val="24"/>
          <w:szCs w:val="24"/>
        </w:rPr>
        <w:t>been</w:t>
      </w:r>
      <w:r w:rsidRPr="003D52BD">
        <w:rPr>
          <w:rFonts w:cstheme="minorHAnsi"/>
          <w:spacing w:val="53"/>
          <w:sz w:val="24"/>
          <w:szCs w:val="24"/>
        </w:rPr>
        <w:t xml:space="preserve"> </w:t>
      </w:r>
      <w:r w:rsidRPr="003D52BD">
        <w:rPr>
          <w:rFonts w:cstheme="minorHAnsi"/>
          <w:sz w:val="24"/>
          <w:szCs w:val="24"/>
        </w:rPr>
        <w:t>executed</w:t>
      </w:r>
      <w:r w:rsidRPr="003D52BD">
        <w:rPr>
          <w:rFonts w:cstheme="minorHAnsi"/>
          <w:spacing w:val="55"/>
          <w:sz w:val="24"/>
          <w:szCs w:val="24"/>
        </w:rPr>
        <w:t xml:space="preserve"> </w:t>
      </w:r>
      <w:r w:rsidRPr="003D52BD">
        <w:rPr>
          <w:rFonts w:cstheme="minorHAnsi"/>
          <w:sz w:val="24"/>
          <w:szCs w:val="24"/>
        </w:rPr>
        <w:t>and</w:t>
      </w:r>
      <w:r w:rsidRPr="003D52BD">
        <w:rPr>
          <w:rFonts w:cstheme="minorHAnsi"/>
          <w:spacing w:val="55"/>
          <w:sz w:val="24"/>
          <w:szCs w:val="24"/>
        </w:rPr>
        <w:t xml:space="preserve"> </w:t>
      </w:r>
      <w:r w:rsidRPr="003D52BD">
        <w:rPr>
          <w:rFonts w:cstheme="minorHAnsi"/>
          <w:sz w:val="24"/>
          <w:szCs w:val="24"/>
        </w:rPr>
        <w:t>delivered,</w:t>
      </w:r>
      <w:r w:rsidRPr="003D52BD">
        <w:rPr>
          <w:rFonts w:cstheme="minorHAnsi"/>
          <w:spacing w:val="53"/>
          <w:sz w:val="24"/>
          <w:szCs w:val="24"/>
        </w:rPr>
        <w:t xml:space="preserve"> </w:t>
      </w:r>
      <w:r w:rsidRPr="003D52BD">
        <w:rPr>
          <w:rFonts w:cstheme="minorHAnsi"/>
          <w:sz w:val="24"/>
          <w:szCs w:val="24"/>
        </w:rPr>
        <w:t>neither</w:t>
      </w:r>
      <w:r w:rsidRPr="003D52BD">
        <w:rPr>
          <w:rFonts w:cstheme="minorHAnsi"/>
          <w:spacing w:val="55"/>
          <w:sz w:val="24"/>
          <w:szCs w:val="24"/>
        </w:rPr>
        <w:t xml:space="preserve"> </w:t>
      </w:r>
      <w:r w:rsidRPr="003D52BD">
        <w:rPr>
          <w:rFonts w:cstheme="minorHAnsi"/>
          <w:sz w:val="24"/>
          <w:szCs w:val="24"/>
        </w:rPr>
        <w:t>Purchaser</w:t>
      </w:r>
      <w:r w:rsidRPr="003D52BD">
        <w:rPr>
          <w:rFonts w:cstheme="minorHAnsi"/>
          <w:spacing w:val="55"/>
          <w:sz w:val="24"/>
          <w:szCs w:val="24"/>
        </w:rPr>
        <w:t xml:space="preserve"> </w:t>
      </w:r>
      <w:r w:rsidRPr="003D52BD">
        <w:rPr>
          <w:rFonts w:cstheme="minorHAnsi"/>
          <w:sz w:val="24"/>
          <w:szCs w:val="24"/>
        </w:rPr>
        <w:t>nor</w:t>
      </w:r>
      <w:r w:rsidRPr="003D52BD">
        <w:rPr>
          <w:rFonts w:cstheme="minorHAnsi"/>
          <w:spacing w:val="-1"/>
          <w:sz w:val="24"/>
          <w:szCs w:val="24"/>
        </w:rPr>
        <w:t xml:space="preserve"> </w:t>
      </w:r>
      <w:r w:rsidRPr="003D52BD">
        <w:rPr>
          <w:rFonts w:cstheme="minorHAnsi"/>
          <w:sz w:val="24"/>
          <w:szCs w:val="24"/>
        </w:rPr>
        <w:t>Seller</w:t>
      </w:r>
      <w:r w:rsidRPr="003D52BD">
        <w:rPr>
          <w:rFonts w:cstheme="minorHAnsi"/>
          <w:spacing w:val="31"/>
          <w:sz w:val="24"/>
          <w:szCs w:val="24"/>
        </w:rPr>
        <w:t xml:space="preserve"> </w:t>
      </w:r>
      <w:r w:rsidRPr="003D52BD">
        <w:rPr>
          <w:rFonts w:cstheme="minorHAnsi"/>
          <w:sz w:val="24"/>
          <w:szCs w:val="24"/>
        </w:rPr>
        <w:t>will</w:t>
      </w:r>
      <w:r w:rsidRPr="003D52BD">
        <w:rPr>
          <w:rFonts w:cstheme="minorHAnsi"/>
          <w:spacing w:val="30"/>
          <w:sz w:val="24"/>
          <w:szCs w:val="24"/>
        </w:rPr>
        <w:t xml:space="preserve"> </w:t>
      </w:r>
      <w:r w:rsidRPr="003D52BD">
        <w:rPr>
          <w:rFonts w:cstheme="minorHAnsi"/>
          <w:sz w:val="24"/>
          <w:szCs w:val="24"/>
        </w:rPr>
        <w:t>be</w:t>
      </w:r>
      <w:r w:rsidRPr="003D52BD">
        <w:rPr>
          <w:rFonts w:cstheme="minorHAnsi"/>
          <w:spacing w:val="31"/>
          <w:sz w:val="24"/>
          <w:szCs w:val="24"/>
        </w:rPr>
        <w:t xml:space="preserve"> </w:t>
      </w:r>
      <w:r w:rsidRPr="003D52BD">
        <w:rPr>
          <w:rFonts w:cstheme="minorHAnsi"/>
          <w:sz w:val="24"/>
          <w:szCs w:val="24"/>
        </w:rPr>
        <w:t>under</w:t>
      </w:r>
      <w:r w:rsidRPr="003D52BD">
        <w:rPr>
          <w:rFonts w:cstheme="minorHAnsi"/>
          <w:spacing w:val="28"/>
          <w:sz w:val="24"/>
          <w:szCs w:val="24"/>
        </w:rPr>
        <w:t xml:space="preserve"> </w:t>
      </w:r>
      <w:r w:rsidRPr="003D52BD">
        <w:rPr>
          <w:rFonts w:cstheme="minorHAnsi"/>
          <w:sz w:val="24"/>
          <w:szCs w:val="24"/>
        </w:rPr>
        <w:t>any</w:t>
      </w:r>
      <w:r w:rsidRPr="003D52BD">
        <w:rPr>
          <w:rFonts w:cstheme="minorHAnsi"/>
          <w:spacing w:val="30"/>
          <w:sz w:val="24"/>
          <w:szCs w:val="24"/>
        </w:rPr>
        <w:t xml:space="preserve"> </w:t>
      </w:r>
      <w:r w:rsidRPr="003D52BD">
        <w:rPr>
          <w:rFonts w:cstheme="minorHAnsi"/>
          <w:sz w:val="24"/>
          <w:szCs w:val="24"/>
        </w:rPr>
        <w:t>legal</w:t>
      </w:r>
      <w:r w:rsidRPr="003D52BD">
        <w:rPr>
          <w:rFonts w:cstheme="minorHAnsi"/>
          <w:spacing w:val="30"/>
          <w:sz w:val="24"/>
          <w:szCs w:val="24"/>
        </w:rPr>
        <w:t xml:space="preserve"> </w:t>
      </w:r>
      <w:r w:rsidRPr="003D52BD">
        <w:rPr>
          <w:rFonts w:cstheme="minorHAnsi"/>
          <w:sz w:val="24"/>
          <w:szCs w:val="24"/>
        </w:rPr>
        <w:t>obligation</w:t>
      </w:r>
      <w:r w:rsidRPr="003D52BD">
        <w:rPr>
          <w:rFonts w:cstheme="minorHAnsi"/>
          <w:spacing w:val="30"/>
          <w:sz w:val="24"/>
          <w:szCs w:val="24"/>
        </w:rPr>
        <w:t xml:space="preserve"> </w:t>
      </w:r>
      <w:r w:rsidRPr="003D52BD">
        <w:rPr>
          <w:rFonts w:cstheme="minorHAnsi"/>
          <w:sz w:val="24"/>
          <w:szCs w:val="24"/>
        </w:rPr>
        <w:t>of</w:t>
      </w:r>
      <w:r w:rsidRPr="003D52BD">
        <w:rPr>
          <w:rFonts w:cstheme="minorHAnsi"/>
          <w:spacing w:val="31"/>
          <w:sz w:val="24"/>
          <w:szCs w:val="24"/>
        </w:rPr>
        <w:t xml:space="preserve"> </w:t>
      </w:r>
      <w:r w:rsidRPr="003D52BD">
        <w:rPr>
          <w:rFonts w:cstheme="minorHAnsi"/>
          <w:sz w:val="24"/>
          <w:szCs w:val="24"/>
        </w:rPr>
        <w:t>any</w:t>
      </w:r>
      <w:r w:rsidRPr="003D52BD">
        <w:rPr>
          <w:rFonts w:cstheme="minorHAnsi"/>
          <w:spacing w:val="30"/>
          <w:sz w:val="24"/>
          <w:szCs w:val="24"/>
        </w:rPr>
        <w:t xml:space="preserve"> </w:t>
      </w:r>
      <w:r w:rsidRPr="003D52BD">
        <w:rPr>
          <w:rFonts w:cstheme="minorHAnsi"/>
          <w:sz w:val="24"/>
          <w:szCs w:val="24"/>
        </w:rPr>
        <w:t>kind</w:t>
      </w:r>
      <w:r w:rsidRPr="003D52BD">
        <w:rPr>
          <w:rFonts w:cstheme="minorHAnsi"/>
          <w:spacing w:val="32"/>
          <w:sz w:val="24"/>
          <w:szCs w:val="24"/>
        </w:rPr>
        <w:t xml:space="preserve"> </w:t>
      </w:r>
      <w:r w:rsidRPr="003D52BD">
        <w:rPr>
          <w:rFonts w:cstheme="minorHAnsi"/>
          <w:sz w:val="24"/>
          <w:szCs w:val="24"/>
        </w:rPr>
        <w:t>whatsoever</w:t>
      </w:r>
      <w:r w:rsidRPr="003D52BD">
        <w:rPr>
          <w:rFonts w:cstheme="minorHAnsi"/>
          <w:spacing w:val="31"/>
          <w:sz w:val="24"/>
          <w:szCs w:val="24"/>
        </w:rPr>
        <w:t xml:space="preserve"> </w:t>
      </w:r>
      <w:r w:rsidRPr="003D52BD">
        <w:rPr>
          <w:rFonts w:cstheme="minorHAnsi"/>
          <w:sz w:val="24"/>
          <w:szCs w:val="24"/>
        </w:rPr>
        <w:t>with</w:t>
      </w:r>
      <w:r w:rsidRPr="003D52BD">
        <w:rPr>
          <w:rFonts w:cstheme="minorHAnsi"/>
          <w:spacing w:val="-1"/>
          <w:sz w:val="24"/>
          <w:szCs w:val="24"/>
        </w:rPr>
        <w:t xml:space="preserve"> </w:t>
      </w:r>
      <w:r w:rsidRPr="003D52BD">
        <w:rPr>
          <w:rFonts w:cstheme="minorHAnsi"/>
          <w:sz w:val="24"/>
          <w:szCs w:val="24"/>
        </w:rPr>
        <w:t>respect</w:t>
      </w:r>
      <w:r w:rsidRPr="003D52BD">
        <w:rPr>
          <w:rFonts w:cstheme="minorHAnsi"/>
          <w:spacing w:val="-5"/>
          <w:sz w:val="24"/>
          <w:szCs w:val="24"/>
        </w:rPr>
        <w:t xml:space="preserve"> </w:t>
      </w:r>
      <w:r w:rsidRPr="003D52BD">
        <w:rPr>
          <w:rFonts w:cstheme="minorHAnsi"/>
          <w:sz w:val="24"/>
          <w:szCs w:val="24"/>
        </w:rPr>
        <w:t>to</w:t>
      </w:r>
      <w:r w:rsidRPr="003D52BD">
        <w:rPr>
          <w:rFonts w:cstheme="minorHAnsi"/>
          <w:spacing w:val="-6"/>
          <w:sz w:val="24"/>
          <w:szCs w:val="24"/>
        </w:rPr>
        <w:t xml:space="preserve"> </w:t>
      </w:r>
      <w:r w:rsidRPr="003D52BD">
        <w:rPr>
          <w:rFonts w:cstheme="minorHAnsi"/>
          <w:sz w:val="24"/>
          <w:szCs w:val="24"/>
        </w:rPr>
        <w:t>a</w:t>
      </w:r>
      <w:r w:rsidRPr="003D52BD">
        <w:rPr>
          <w:rFonts w:cstheme="minorHAnsi"/>
          <w:spacing w:val="-8"/>
          <w:sz w:val="24"/>
          <w:szCs w:val="24"/>
        </w:rPr>
        <w:t xml:space="preserve"> </w:t>
      </w:r>
      <w:r w:rsidRPr="003D52BD">
        <w:rPr>
          <w:rFonts w:cstheme="minorHAnsi"/>
          <w:sz w:val="24"/>
          <w:szCs w:val="24"/>
        </w:rPr>
        <w:t>transaction</w:t>
      </w:r>
      <w:r w:rsidRPr="003D52BD">
        <w:rPr>
          <w:rFonts w:cstheme="minorHAnsi"/>
          <w:spacing w:val="-6"/>
          <w:sz w:val="24"/>
          <w:szCs w:val="24"/>
        </w:rPr>
        <w:t xml:space="preserve"> </w:t>
      </w:r>
      <w:r w:rsidRPr="003D52BD">
        <w:rPr>
          <w:rFonts w:cstheme="minorHAnsi"/>
          <w:sz w:val="24"/>
          <w:szCs w:val="24"/>
        </w:rPr>
        <w:t>regarding</w:t>
      </w:r>
      <w:r w:rsidRPr="003D52BD">
        <w:rPr>
          <w:rFonts w:cstheme="minorHAnsi"/>
          <w:spacing w:val="-7"/>
          <w:sz w:val="24"/>
          <w:szCs w:val="24"/>
        </w:rPr>
        <w:t xml:space="preserve"> </w:t>
      </w:r>
      <w:r w:rsidRPr="003D52BD">
        <w:rPr>
          <w:rFonts w:cstheme="minorHAnsi"/>
          <w:sz w:val="24"/>
          <w:szCs w:val="24"/>
        </w:rPr>
        <w:t>the</w:t>
      </w:r>
      <w:r w:rsidRPr="003D52BD">
        <w:rPr>
          <w:rFonts w:cstheme="minorHAnsi"/>
          <w:spacing w:val="-5"/>
          <w:sz w:val="24"/>
          <w:szCs w:val="24"/>
        </w:rPr>
        <w:t xml:space="preserve"> </w:t>
      </w:r>
      <w:r w:rsidRPr="003D52BD">
        <w:rPr>
          <w:rFonts w:cstheme="minorHAnsi"/>
          <w:sz w:val="24"/>
          <w:szCs w:val="24"/>
        </w:rPr>
        <w:t>Property</w:t>
      </w:r>
      <w:r w:rsidRPr="003D52BD">
        <w:rPr>
          <w:rFonts w:cstheme="minorHAnsi"/>
          <w:spacing w:val="-7"/>
          <w:sz w:val="24"/>
          <w:szCs w:val="24"/>
        </w:rPr>
        <w:t xml:space="preserve"> </w:t>
      </w:r>
      <w:r w:rsidRPr="003D52BD">
        <w:rPr>
          <w:rFonts w:cstheme="minorHAnsi"/>
          <w:sz w:val="24"/>
          <w:szCs w:val="24"/>
        </w:rPr>
        <w:t>by</w:t>
      </w:r>
      <w:r w:rsidRPr="003D52BD">
        <w:rPr>
          <w:rFonts w:cstheme="minorHAnsi"/>
          <w:spacing w:val="-7"/>
          <w:sz w:val="24"/>
          <w:szCs w:val="24"/>
        </w:rPr>
        <w:t xml:space="preserve"> </w:t>
      </w:r>
      <w:r w:rsidRPr="003D52BD">
        <w:rPr>
          <w:rFonts w:cstheme="minorHAnsi"/>
          <w:sz w:val="24"/>
          <w:szCs w:val="24"/>
        </w:rPr>
        <w:t>virtue</w:t>
      </w:r>
      <w:r w:rsidRPr="003D52BD">
        <w:rPr>
          <w:rFonts w:cstheme="minorHAnsi"/>
          <w:spacing w:val="-5"/>
          <w:sz w:val="24"/>
          <w:szCs w:val="24"/>
        </w:rPr>
        <w:t xml:space="preserve"> </w:t>
      </w:r>
      <w:r w:rsidRPr="003D52BD">
        <w:rPr>
          <w:rFonts w:cstheme="minorHAnsi"/>
          <w:sz w:val="24"/>
          <w:szCs w:val="24"/>
        </w:rPr>
        <w:t>of</w:t>
      </w:r>
      <w:r w:rsidRPr="003D52BD">
        <w:rPr>
          <w:rFonts w:cstheme="minorHAnsi"/>
          <w:spacing w:val="-5"/>
          <w:sz w:val="24"/>
          <w:szCs w:val="24"/>
        </w:rPr>
        <w:t xml:space="preserve"> </w:t>
      </w:r>
      <w:r w:rsidRPr="003D52BD">
        <w:rPr>
          <w:rFonts w:cstheme="minorHAnsi"/>
          <w:sz w:val="24"/>
          <w:szCs w:val="24"/>
        </w:rPr>
        <w:t>this</w:t>
      </w:r>
      <w:r w:rsidRPr="003D52BD">
        <w:rPr>
          <w:rFonts w:cstheme="minorHAnsi"/>
          <w:spacing w:val="-7"/>
          <w:sz w:val="24"/>
          <w:szCs w:val="24"/>
        </w:rPr>
        <w:t xml:space="preserve"> </w:t>
      </w:r>
      <w:r w:rsidRPr="003D52BD">
        <w:rPr>
          <w:rFonts w:cstheme="minorHAnsi"/>
          <w:sz w:val="24"/>
          <w:szCs w:val="24"/>
        </w:rPr>
        <w:t>letter</w:t>
      </w:r>
      <w:r w:rsidRPr="003D52BD">
        <w:rPr>
          <w:rFonts w:cstheme="minorHAnsi"/>
          <w:spacing w:val="-5"/>
          <w:sz w:val="24"/>
          <w:szCs w:val="24"/>
        </w:rPr>
        <w:t xml:space="preserve"> </w:t>
      </w:r>
      <w:r w:rsidRPr="003D52BD">
        <w:rPr>
          <w:rFonts w:cstheme="minorHAnsi"/>
          <w:sz w:val="24"/>
          <w:szCs w:val="24"/>
        </w:rPr>
        <w:t>or</w:t>
      </w:r>
      <w:r w:rsidRPr="003D52BD">
        <w:rPr>
          <w:rFonts w:cstheme="minorHAnsi"/>
          <w:spacing w:val="-1"/>
          <w:sz w:val="24"/>
          <w:szCs w:val="24"/>
        </w:rPr>
        <w:t xml:space="preserve"> </w:t>
      </w:r>
      <w:r w:rsidRPr="003D52BD">
        <w:rPr>
          <w:rFonts w:cstheme="minorHAnsi"/>
          <w:sz w:val="24"/>
          <w:szCs w:val="24"/>
        </w:rPr>
        <w:t>any</w:t>
      </w:r>
      <w:r w:rsidRPr="003D52BD">
        <w:rPr>
          <w:rFonts w:cstheme="minorHAnsi"/>
          <w:spacing w:val="26"/>
          <w:sz w:val="24"/>
          <w:szCs w:val="24"/>
        </w:rPr>
        <w:t xml:space="preserve"> </w:t>
      </w:r>
      <w:r w:rsidRPr="003D52BD">
        <w:rPr>
          <w:rFonts w:cstheme="minorHAnsi"/>
          <w:sz w:val="24"/>
          <w:szCs w:val="24"/>
        </w:rPr>
        <w:t>other</w:t>
      </w:r>
      <w:r w:rsidRPr="003D52BD">
        <w:rPr>
          <w:rFonts w:cstheme="minorHAnsi"/>
          <w:spacing w:val="28"/>
          <w:sz w:val="24"/>
          <w:szCs w:val="24"/>
        </w:rPr>
        <w:t xml:space="preserve"> </w:t>
      </w:r>
      <w:r w:rsidRPr="003D52BD">
        <w:rPr>
          <w:rFonts w:cstheme="minorHAnsi"/>
          <w:sz w:val="24"/>
          <w:szCs w:val="24"/>
        </w:rPr>
        <w:t>written</w:t>
      </w:r>
      <w:r w:rsidRPr="003D52BD">
        <w:rPr>
          <w:rFonts w:cstheme="minorHAnsi"/>
          <w:spacing w:val="27"/>
          <w:sz w:val="24"/>
          <w:szCs w:val="24"/>
        </w:rPr>
        <w:t xml:space="preserve"> </w:t>
      </w:r>
      <w:r w:rsidRPr="003D52BD">
        <w:rPr>
          <w:rFonts w:cstheme="minorHAnsi"/>
          <w:sz w:val="24"/>
          <w:szCs w:val="24"/>
        </w:rPr>
        <w:t>or</w:t>
      </w:r>
      <w:r w:rsidRPr="003D52BD">
        <w:rPr>
          <w:rFonts w:cstheme="minorHAnsi"/>
          <w:spacing w:val="25"/>
          <w:sz w:val="24"/>
          <w:szCs w:val="24"/>
        </w:rPr>
        <w:t xml:space="preserve"> </w:t>
      </w:r>
      <w:r w:rsidRPr="003D52BD">
        <w:rPr>
          <w:rFonts w:cstheme="minorHAnsi"/>
          <w:sz w:val="24"/>
          <w:szCs w:val="24"/>
        </w:rPr>
        <w:t>oral</w:t>
      </w:r>
      <w:r w:rsidRPr="003D52BD">
        <w:rPr>
          <w:rFonts w:cstheme="minorHAnsi"/>
          <w:spacing w:val="26"/>
          <w:sz w:val="24"/>
          <w:szCs w:val="24"/>
        </w:rPr>
        <w:t xml:space="preserve"> </w:t>
      </w:r>
      <w:r w:rsidRPr="003D52BD">
        <w:rPr>
          <w:rFonts w:cstheme="minorHAnsi"/>
          <w:sz w:val="24"/>
          <w:szCs w:val="24"/>
        </w:rPr>
        <w:t>expression</w:t>
      </w:r>
      <w:r w:rsidRPr="003D52BD">
        <w:rPr>
          <w:rFonts w:cstheme="minorHAnsi"/>
          <w:spacing w:val="27"/>
          <w:sz w:val="24"/>
          <w:szCs w:val="24"/>
        </w:rPr>
        <w:t xml:space="preserve"> </w:t>
      </w:r>
      <w:r w:rsidRPr="003D52BD">
        <w:rPr>
          <w:rFonts w:cstheme="minorHAnsi"/>
          <w:sz w:val="24"/>
          <w:szCs w:val="24"/>
        </w:rPr>
        <w:t>with</w:t>
      </w:r>
      <w:r w:rsidRPr="003D52BD">
        <w:rPr>
          <w:rFonts w:cstheme="minorHAnsi"/>
          <w:spacing w:val="26"/>
          <w:sz w:val="24"/>
          <w:szCs w:val="24"/>
        </w:rPr>
        <w:t xml:space="preserve"> </w:t>
      </w:r>
      <w:r w:rsidRPr="003D52BD">
        <w:rPr>
          <w:rFonts w:cstheme="minorHAnsi"/>
          <w:sz w:val="24"/>
          <w:szCs w:val="24"/>
        </w:rPr>
        <w:t>respect</w:t>
      </w:r>
      <w:r w:rsidRPr="003D52BD">
        <w:rPr>
          <w:rFonts w:cstheme="minorHAnsi"/>
          <w:spacing w:val="28"/>
          <w:sz w:val="24"/>
          <w:szCs w:val="24"/>
        </w:rPr>
        <w:t xml:space="preserve"> </w:t>
      </w:r>
      <w:r w:rsidRPr="003D52BD">
        <w:rPr>
          <w:rFonts w:cstheme="minorHAnsi"/>
          <w:sz w:val="24"/>
          <w:szCs w:val="24"/>
        </w:rPr>
        <w:t>to</w:t>
      </w:r>
      <w:r w:rsidRPr="003D52BD">
        <w:rPr>
          <w:rFonts w:cstheme="minorHAnsi"/>
          <w:spacing w:val="27"/>
          <w:sz w:val="24"/>
          <w:szCs w:val="24"/>
        </w:rPr>
        <w:t xml:space="preserve"> </w:t>
      </w:r>
      <w:r w:rsidRPr="003D52BD">
        <w:rPr>
          <w:rFonts w:cstheme="minorHAnsi"/>
          <w:sz w:val="24"/>
          <w:szCs w:val="24"/>
        </w:rPr>
        <w:t>such</w:t>
      </w:r>
      <w:r w:rsidRPr="003D52BD">
        <w:rPr>
          <w:rFonts w:cstheme="minorHAnsi"/>
          <w:spacing w:val="30"/>
          <w:sz w:val="24"/>
          <w:szCs w:val="24"/>
        </w:rPr>
        <w:t xml:space="preserve"> </w:t>
      </w:r>
      <w:r w:rsidRPr="003D52BD">
        <w:rPr>
          <w:rFonts w:cstheme="minorHAnsi"/>
          <w:sz w:val="24"/>
          <w:szCs w:val="24"/>
        </w:rPr>
        <w:t>transaction</w:t>
      </w:r>
      <w:r w:rsidRPr="003D52BD">
        <w:rPr>
          <w:rFonts w:cstheme="minorHAnsi"/>
          <w:spacing w:val="-1"/>
          <w:sz w:val="24"/>
          <w:szCs w:val="24"/>
        </w:rPr>
        <w:t xml:space="preserve"> </w:t>
      </w:r>
      <w:r w:rsidRPr="003D52BD">
        <w:rPr>
          <w:rFonts w:cstheme="minorHAnsi"/>
          <w:sz w:val="24"/>
          <w:szCs w:val="24"/>
        </w:rPr>
        <w:t>with</w:t>
      </w:r>
      <w:r w:rsidRPr="003D52BD">
        <w:rPr>
          <w:rFonts w:cstheme="minorHAnsi"/>
          <w:spacing w:val="11"/>
          <w:sz w:val="24"/>
          <w:szCs w:val="24"/>
        </w:rPr>
        <w:t xml:space="preserve"> </w:t>
      </w:r>
      <w:r w:rsidRPr="003D52BD">
        <w:rPr>
          <w:rFonts w:cstheme="minorHAnsi"/>
          <w:sz w:val="24"/>
          <w:szCs w:val="24"/>
        </w:rPr>
        <w:t>the</w:t>
      </w:r>
      <w:r w:rsidRPr="003D52BD">
        <w:rPr>
          <w:rFonts w:cstheme="minorHAnsi"/>
          <w:spacing w:val="8"/>
          <w:sz w:val="24"/>
          <w:szCs w:val="24"/>
        </w:rPr>
        <w:t xml:space="preserve"> </w:t>
      </w:r>
      <w:r w:rsidRPr="003D52BD">
        <w:rPr>
          <w:rFonts w:cstheme="minorHAnsi"/>
          <w:sz w:val="24"/>
          <w:szCs w:val="24"/>
        </w:rPr>
        <w:t>exception</w:t>
      </w:r>
      <w:r w:rsidRPr="003D52BD">
        <w:rPr>
          <w:rFonts w:cstheme="minorHAnsi"/>
          <w:spacing w:val="10"/>
          <w:sz w:val="24"/>
          <w:szCs w:val="24"/>
        </w:rPr>
        <w:t xml:space="preserve"> </w:t>
      </w:r>
      <w:r w:rsidRPr="003D52BD">
        <w:rPr>
          <w:rFonts w:cstheme="minorHAnsi"/>
          <w:sz w:val="24"/>
          <w:szCs w:val="24"/>
        </w:rPr>
        <w:t>of</w:t>
      </w:r>
      <w:r w:rsidRPr="003D52BD">
        <w:rPr>
          <w:rFonts w:cstheme="minorHAnsi"/>
          <w:spacing w:val="11"/>
          <w:sz w:val="24"/>
          <w:szCs w:val="24"/>
        </w:rPr>
        <w:t xml:space="preserve"> </w:t>
      </w:r>
      <w:r w:rsidRPr="003D52BD">
        <w:rPr>
          <w:rFonts w:cstheme="minorHAnsi"/>
          <w:sz w:val="24"/>
          <w:szCs w:val="24"/>
        </w:rPr>
        <w:t>Paragraph</w:t>
      </w:r>
      <w:r w:rsidRPr="003D52BD">
        <w:rPr>
          <w:rFonts w:cstheme="minorHAnsi"/>
          <w:spacing w:val="11"/>
          <w:sz w:val="24"/>
          <w:szCs w:val="24"/>
        </w:rPr>
        <w:t xml:space="preserve"> </w:t>
      </w:r>
      <w:r w:rsidRPr="003D52BD">
        <w:rPr>
          <w:rFonts w:cstheme="minorHAnsi"/>
          <w:sz w:val="24"/>
          <w:szCs w:val="24"/>
        </w:rPr>
        <w:t>8</w:t>
      </w:r>
      <w:r w:rsidRPr="003D52BD">
        <w:rPr>
          <w:rFonts w:cstheme="minorHAnsi"/>
          <w:spacing w:val="11"/>
          <w:sz w:val="24"/>
          <w:szCs w:val="24"/>
        </w:rPr>
        <w:t xml:space="preserve"> </w:t>
      </w:r>
      <w:r w:rsidRPr="003D52BD">
        <w:rPr>
          <w:rFonts w:cstheme="minorHAnsi"/>
          <w:sz w:val="24"/>
          <w:szCs w:val="24"/>
        </w:rPr>
        <w:t>above.</w:t>
      </w:r>
      <w:r w:rsidRPr="003D52BD">
        <w:rPr>
          <w:rFonts w:cstheme="minorHAnsi"/>
          <w:spacing w:val="22"/>
          <w:sz w:val="24"/>
          <w:szCs w:val="24"/>
        </w:rPr>
        <w:t xml:space="preserve"> </w:t>
      </w:r>
      <w:r w:rsidRPr="003D52BD">
        <w:rPr>
          <w:rFonts w:cstheme="minorHAnsi"/>
          <w:sz w:val="24"/>
          <w:szCs w:val="24"/>
        </w:rPr>
        <w:t>For</w:t>
      </w:r>
      <w:r w:rsidRPr="003D52BD">
        <w:rPr>
          <w:rFonts w:cstheme="minorHAnsi"/>
          <w:spacing w:val="11"/>
          <w:sz w:val="24"/>
          <w:szCs w:val="24"/>
        </w:rPr>
        <w:t xml:space="preserve"> </w:t>
      </w:r>
      <w:r w:rsidRPr="003D52BD">
        <w:rPr>
          <w:rFonts w:cstheme="minorHAnsi"/>
          <w:sz w:val="24"/>
          <w:szCs w:val="24"/>
        </w:rPr>
        <w:t>the</w:t>
      </w:r>
      <w:r w:rsidRPr="003D52BD">
        <w:rPr>
          <w:rFonts w:cstheme="minorHAnsi"/>
          <w:spacing w:val="11"/>
          <w:sz w:val="24"/>
          <w:szCs w:val="24"/>
        </w:rPr>
        <w:t xml:space="preserve"> </w:t>
      </w:r>
      <w:r w:rsidRPr="003D52BD">
        <w:rPr>
          <w:rFonts w:cstheme="minorHAnsi"/>
          <w:sz w:val="24"/>
          <w:szCs w:val="24"/>
        </w:rPr>
        <w:t>purposes</w:t>
      </w:r>
      <w:r w:rsidRPr="003D52BD">
        <w:rPr>
          <w:rFonts w:cstheme="minorHAnsi"/>
          <w:spacing w:val="10"/>
          <w:sz w:val="24"/>
          <w:szCs w:val="24"/>
        </w:rPr>
        <w:t xml:space="preserve"> </w:t>
      </w:r>
      <w:r w:rsidRPr="003D52BD">
        <w:rPr>
          <w:rFonts w:cstheme="minorHAnsi"/>
          <w:sz w:val="24"/>
          <w:szCs w:val="24"/>
        </w:rPr>
        <w:t>hereof,</w:t>
      </w:r>
      <w:r w:rsidRPr="003D52BD">
        <w:rPr>
          <w:rFonts w:cstheme="minorHAnsi"/>
          <w:spacing w:val="10"/>
          <w:sz w:val="24"/>
          <w:szCs w:val="24"/>
        </w:rPr>
        <w:t xml:space="preserve"> </w:t>
      </w:r>
      <w:r w:rsidRPr="003D52BD">
        <w:rPr>
          <w:rFonts w:cstheme="minorHAnsi"/>
          <w:sz w:val="24"/>
          <w:szCs w:val="24"/>
        </w:rPr>
        <w:t>the</w:t>
      </w:r>
      <w:r w:rsidRPr="003D52BD">
        <w:rPr>
          <w:rFonts w:cstheme="minorHAnsi"/>
          <w:spacing w:val="-1"/>
          <w:sz w:val="24"/>
          <w:szCs w:val="24"/>
        </w:rPr>
        <w:t xml:space="preserve"> </w:t>
      </w:r>
      <w:r w:rsidRPr="003D52BD">
        <w:rPr>
          <w:rFonts w:cstheme="minorHAnsi"/>
          <w:sz w:val="24"/>
          <w:szCs w:val="24"/>
        </w:rPr>
        <w:t>term</w:t>
      </w:r>
      <w:r w:rsidRPr="003D52BD">
        <w:rPr>
          <w:rFonts w:cstheme="minorHAnsi"/>
          <w:spacing w:val="8"/>
          <w:sz w:val="24"/>
          <w:szCs w:val="24"/>
        </w:rPr>
        <w:t xml:space="preserve"> </w:t>
      </w:r>
      <w:r w:rsidRPr="003D52BD">
        <w:rPr>
          <w:rFonts w:cstheme="minorHAnsi"/>
          <w:sz w:val="24"/>
          <w:szCs w:val="24"/>
        </w:rPr>
        <w:t>"definitive</w:t>
      </w:r>
      <w:r w:rsidRPr="003D52BD">
        <w:rPr>
          <w:rFonts w:cstheme="minorHAnsi"/>
          <w:spacing w:val="10"/>
          <w:sz w:val="24"/>
          <w:szCs w:val="24"/>
        </w:rPr>
        <w:t xml:space="preserve"> </w:t>
      </w:r>
      <w:r w:rsidRPr="003D52BD">
        <w:rPr>
          <w:rFonts w:cstheme="minorHAnsi"/>
          <w:sz w:val="24"/>
          <w:szCs w:val="24"/>
        </w:rPr>
        <w:t>agreement"</w:t>
      </w:r>
      <w:r w:rsidRPr="003D52BD">
        <w:rPr>
          <w:rFonts w:cstheme="minorHAnsi"/>
          <w:spacing w:val="7"/>
          <w:sz w:val="24"/>
          <w:szCs w:val="24"/>
        </w:rPr>
        <w:t xml:space="preserve"> </w:t>
      </w:r>
      <w:r w:rsidRPr="003D52BD">
        <w:rPr>
          <w:rFonts w:cstheme="minorHAnsi"/>
          <w:sz w:val="24"/>
          <w:szCs w:val="24"/>
        </w:rPr>
        <w:t>shall</w:t>
      </w:r>
      <w:r w:rsidRPr="003D52BD">
        <w:rPr>
          <w:rFonts w:cstheme="minorHAnsi"/>
          <w:spacing w:val="7"/>
          <w:sz w:val="24"/>
          <w:szCs w:val="24"/>
        </w:rPr>
        <w:t xml:space="preserve"> </w:t>
      </w:r>
      <w:r w:rsidRPr="003D52BD">
        <w:rPr>
          <w:rFonts w:cstheme="minorHAnsi"/>
          <w:sz w:val="24"/>
          <w:szCs w:val="24"/>
        </w:rPr>
        <w:t>not</w:t>
      </w:r>
      <w:r w:rsidRPr="003D52BD">
        <w:rPr>
          <w:rFonts w:cstheme="minorHAnsi"/>
          <w:spacing w:val="10"/>
          <w:sz w:val="24"/>
          <w:szCs w:val="24"/>
        </w:rPr>
        <w:t xml:space="preserve"> </w:t>
      </w:r>
      <w:r w:rsidRPr="003D52BD">
        <w:rPr>
          <w:rFonts w:cstheme="minorHAnsi"/>
          <w:sz w:val="24"/>
          <w:szCs w:val="24"/>
        </w:rPr>
        <w:t>include</w:t>
      </w:r>
      <w:r w:rsidRPr="003D52BD">
        <w:rPr>
          <w:rFonts w:cstheme="minorHAnsi"/>
          <w:spacing w:val="10"/>
          <w:sz w:val="24"/>
          <w:szCs w:val="24"/>
        </w:rPr>
        <w:t xml:space="preserve"> </w:t>
      </w:r>
      <w:r w:rsidRPr="003D52BD">
        <w:rPr>
          <w:rFonts w:cstheme="minorHAnsi"/>
          <w:sz w:val="24"/>
          <w:szCs w:val="24"/>
        </w:rPr>
        <w:t>an</w:t>
      </w:r>
      <w:r w:rsidRPr="003D52BD">
        <w:rPr>
          <w:rFonts w:cstheme="minorHAnsi"/>
          <w:spacing w:val="7"/>
          <w:sz w:val="24"/>
          <w:szCs w:val="24"/>
        </w:rPr>
        <w:t xml:space="preserve"> </w:t>
      </w:r>
      <w:r w:rsidRPr="003D52BD">
        <w:rPr>
          <w:rFonts w:cstheme="minorHAnsi"/>
          <w:sz w:val="24"/>
          <w:szCs w:val="24"/>
        </w:rPr>
        <w:t>executed</w:t>
      </w:r>
      <w:r w:rsidRPr="003D52BD">
        <w:rPr>
          <w:rFonts w:cstheme="minorHAnsi"/>
          <w:spacing w:val="8"/>
          <w:sz w:val="24"/>
          <w:szCs w:val="24"/>
        </w:rPr>
        <w:t xml:space="preserve"> </w:t>
      </w:r>
      <w:r w:rsidRPr="003D52BD">
        <w:rPr>
          <w:rFonts w:cstheme="minorHAnsi"/>
          <w:sz w:val="24"/>
          <w:szCs w:val="24"/>
        </w:rPr>
        <w:t>letter</w:t>
      </w:r>
      <w:r w:rsidRPr="003D52BD">
        <w:rPr>
          <w:rFonts w:cstheme="minorHAnsi"/>
          <w:spacing w:val="10"/>
          <w:sz w:val="24"/>
          <w:szCs w:val="24"/>
        </w:rPr>
        <w:t xml:space="preserve"> </w:t>
      </w:r>
      <w:r w:rsidRPr="003D52BD">
        <w:rPr>
          <w:rFonts w:cstheme="minorHAnsi"/>
          <w:sz w:val="24"/>
          <w:szCs w:val="24"/>
        </w:rPr>
        <w:t>of</w:t>
      </w:r>
      <w:r w:rsidRPr="003D52BD">
        <w:rPr>
          <w:rFonts w:cstheme="minorHAnsi"/>
          <w:spacing w:val="-1"/>
          <w:sz w:val="24"/>
          <w:szCs w:val="24"/>
        </w:rPr>
        <w:t xml:space="preserve"> </w:t>
      </w:r>
      <w:r w:rsidRPr="003D52BD">
        <w:rPr>
          <w:rFonts w:cstheme="minorHAnsi"/>
          <w:sz w:val="24"/>
          <w:szCs w:val="24"/>
        </w:rPr>
        <w:t>interest</w:t>
      </w:r>
      <w:r w:rsidRPr="003D52BD">
        <w:rPr>
          <w:rFonts w:cstheme="minorHAnsi"/>
          <w:spacing w:val="30"/>
          <w:sz w:val="24"/>
          <w:szCs w:val="24"/>
        </w:rPr>
        <w:t xml:space="preserve"> </w:t>
      </w:r>
      <w:r w:rsidRPr="003D52BD">
        <w:rPr>
          <w:rFonts w:cstheme="minorHAnsi"/>
          <w:sz w:val="24"/>
          <w:szCs w:val="24"/>
        </w:rPr>
        <w:t>or</w:t>
      </w:r>
      <w:r w:rsidRPr="003D52BD">
        <w:rPr>
          <w:rFonts w:cstheme="minorHAnsi"/>
          <w:spacing w:val="30"/>
          <w:sz w:val="24"/>
          <w:szCs w:val="24"/>
        </w:rPr>
        <w:t xml:space="preserve"> </w:t>
      </w:r>
      <w:r w:rsidRPr="003D52BD">
        <w:rPr>
          <w:rFonts w:cstheme="minorHAnsi"/>
          <w:sz w:val="24"/>
          <w:szCs w:val="24"/>
        </w:rPr>
        <w:t>any</w:t>
      </w:r>
      <w:r w:rsidRPr="003D52BD">
        <w:rPr>
          <w:rFonts w:cstheme="minorHAnsi"/>
          <w:spacing w:val="27"/>
          <w:sz w:val="24"/>
          <w:szCs w:val="24"/>
        </w:rPr>
        <w:t xml:space="preserve"> </w:t>
      </w:r>
      <w:r w:rsidRPr="003D52BD">
        <w:rPr>
          <w:rFonts w:cstheme="minorHAnsi"/>
          <w:sz w:val="24"/>
          <w:szCs w:val="24"/>
        </w:rPr>
        <w:t>other</w:t>
      </w:r>
      <w:r w:rsidRPr="003D52BD">
        <w:rPr>
          <w:rFonts w:cstheme="minorHAnsi"/>
          <w:spacing w:val="30"/>
          <w:sz w:val="24"/>
          <w:szCs w:val="24"/>
        </w:rPr>
        <w:t xml:space="preserve"> </w:t>
      </w:r>
      <w:r w:rsidRPr="003D52BD">
        <w:rPr>
          <w:rFonts w:cstheme="minorHAnsi"/>
          <w:sz w:val="24"/>
          <w:szCs w:val="24"/>
        </w:rPr>
        <w:t>preliminary</w:t>
      </w:r>
      <w:r w:rsidRPr="003D52BD">
        <w:rPr>
          <w:rFonts w:cstheme="minorHAnsi"/>
          <w:spacing w:val="27"/>
          <w:sz w:val="24"/>
          <w:szCs w:val="24"/>
        </w:rPr>
        <w:t xml:space="preserve"> </w:t>
      </w:r>
      <w:r w:rsidRPr="003D52BD">
        <w:rPr>
          <w:rFonts w:cstheme="minorHAnsi"/>
          <w:sz w:val="24"/>
          <w:szCs w:val="24"/>
        </w:rPr>
        <w:t>written</w:t>
      </w:r>
      <w:r w:rsidRPr="003D52BD">
        <w:rPr>
          <w:rFonts w:cstheme="minorHAnsi"/>
          <w:spacing w:val="27"/>
          <w:sz w:val="24"/>
          <w:szCs w:val="24"/>
        </w:rPr>
        <w:t xml:space="preserve"> </w:t>
      </w:r>
      <w:r w:rsidRPr="003D52BD">
        <w:rPr>
          <w:rFonts w:cstheme="minorHAnsi"/>
          <w:sz w:val="24"/>
          <w:szCs w:val="24"/>
        </w:rPr>
        <w:t>agreement</w:t>
      </w:r>
      <w:r w:rsidRPr="003D52BD">
        <w:rPr>
          <w:rFonts w:cstheme="minorHAnsi"/>
          <w:spacing w:val="30"/>
          <w:sz w:val="24"/>
          <w:szCs w:val="24"/>
        </w:rPr>
        <w:t xml:space="preserve"> </w:t>
      </w:r>
      <w:r w:rsidRPr="003D52BD">
        <w:rPr>
          <w:rFonts w:cstheme="minorHAnsi"/>
          <w:sz w:val="24"/>
          <w:szCs w:val="24"/>
        </w:rPr>
        <w:t>between</w:t>
      </w:r>
      <w:r w:rsidRPr="003D52BD">
        <w:rPr>
          <w:rFonts w:cstheme="minorHAnsi"/>
          <w:spacing w:val="27"/>
          <w:sz w:val="24"/>
          <w:szCs w:val="24"/>
        </w:rPr>
        <w:t xml:space="preserve"> </w:t>
      </w:r>
      <w:r w:rsidRPr="003D52BD">
        <w:rPr>
          <w:rFonts w:cstheme="minorHAnsi"/>
          <w:sz w:val="24"/>
          <w:szCs w:val="24"/>
        </w:rPr>
        <w:t>the</w:t>
      </w:r>
      <w:r w:rsidRPr="003D52BD">
        <w:rPr>
          <w:rFonts w:cstheme="minorHAnsi"/>
          <w:spacing w:val="-1"/>
          <w:sz w:val="24"/>
          <w:szCs w:val="24"/>
        </w:rPr>
        <w:t xml:space="preserve"> </w:t>
      </w:r>
      <w:r w:rsidRPr="003D52BD">
        <w:rPr>
          <w:rFonts w:cstheme="minorHAnsi"/>
          <w:sz w:val="24"/>
          <w:szCs w:val="24"/>
        </w:rPr>
        <w:t>parties.</w:t>
      </w:r>
    </w:p>
    <w:p w14:paraId="6EA9FFE9" w14:textId="77777777" w:rsidR="003D52BD" w:rsidRPr="003D52BD" w:rsidRDefault="003D52BD" w:rsidP="003D52BD">
      <w:pPr>
        <w:kinsoku w:val="0"/>
        <w:overflowPunct w:val="0"/>
        <w:autoSpaceDE w:val="0"/>
        <w:autoSpaceDN w:val="0"/>
        <w:adjustRightInd w:val="0"/>
        <w:spacing w:before="11" w:after="0" w:line="240" w:lineRule="auto"/>
        <w:rPr>
          <w:rFonts w:cstheme="minorHAnsi"/>
          <w:sz w:val="24"/>
          <w:szCs w:val="24"/>
        </w:rPr>
      </w:pPr>
    </w:p>
    <w:p w14:paraId="0ACB6D55" w14:textId="77777777" w:rsidR="003D52BD" w:rsidRPr="003D52BD" w:rsidRDefault="003D52BD" w:rsidP="003D52BD">
      <w:pPr>
        <w:numPr>
          <w:ilvl w:val="0"/>
          <w:numId w:val="2"/>
        </w:numPr>
        <w:tabs>
          <w:tab w:val="left" w:pos="840"/>
        </w:tabs>
        <w:kinsoku w:val="0"/>
        <w:overflowPunct w:val="0"/>
        <w:autoSpaceDE w:val="0"/>
        <w:autoSpaceDN w:val="0"/>
        <w:adjustRightInd w:val="0"/>
        <w:spacing w:after="0" w:line="240" w:lineRule="auto"/>
        <w:rPr>
          <w:rFonts w:cstheme="minorHAnsi"/>
          <w:sz w:val="24"/>
          <w:szCs w:val="24"/>
        </w:rPr>
      </w:pPr>
      <w:r w:rsidRPr="003D52BD">
        <w:rPr>
          <w:rFonts w:cstheme="minorHAnsi"/>
          <w:b/>
          <w:bCs/>
          <w:sz w:val="24"/>
          <w:szCs w:val="24"/>
          <w:u w:val="single"/>
        </w:rPr>
        <w:t>Purchase and Sale Contract</w:t>
      </w:r>
      <w:r w:rsidRPr="003D52BD">
        <w:rPr>
          <w:rFonts w:cstheme="minorHAnsi"/>
          <w:b/>
          <w:bCs/>
          <w:sz w:val="24"/>
          <w:szCs w:val="24"/>
        </w:rPr>
        <w:t xml:space="preserve">: </w:t>
      </w:r>
      <w:r w:rsidRPr="003D52BD">
        <w:rPr>
          <w:rFonts w:cstheme="minorHAnsi"/>
          <w:sz w:val="24"/>
          <w:szCs w:val="24"/>
        </w:rPr>
        <w:t>Purchaser shall provide Seller within</w:t>
      </w:r>
      <w:r w:rsidRPr="003D52BD">
        <w:rPr>
          <w:rFonts w:cstheme="minorHAnsi"/>
          <w:spacing w:val="-22"/>
          <w:sz w:val="24"/>
          <w:szCs w:val="24"/>
        </w:rPr>
        <w:t xml:space="preserve"> </w:t>
      </w:r>
      <w:r w:rsidRPr="003D52BD">
        <w:rPr>
          <w:rFonts w:cstheme="minorHAnsi"/>
          <w:sz w:val="24"/>
          <w:szCs w:val="24"/>
        </w:rPr>
        <w:t>ten</w:t>
      </w:r>
    </w:p>
    <w:p w14:paraId="392E07B5" w14:textId="77777777" w:rsidR="003D52BD" w:rsidRPr="003D52BD" w:rsidRDefault="003D52BD" w:rsidP="003D52BD">
      <w:pPr>
        <w:kinsoku w:val="0"/>
        <w:overflowPunct w:val="0"/>
        <w:autoSpaceDE w:val="0"/>
        <w:autoSpaceDN w:val="0"/>
        <w:adjustRightInd w:val="0"/>
        <w:spacing w:after="0" w:line="240" w:lineRule="auto"/>
        <w:ind w:left="600"/>
        <w:rPr>
          <w:rFonts w:cstheme="minorHAnsi"/>
          <w:sz w:val="24"/>
          <w:szCs w:val="24"/>
        </w:rPr>
      </w:pPr>
      <w:r w:rsidRPr="003D52BD">
        <w:rPr>
          <w:rFonts w:cstheme="minorHAnsi"/>
          <w:sz w:val="24"/>
          <w:szCs w:val="24"/>
        </w:rPr>
        <w:t>(10) business days of written acceptance by Seller of this letter of intent a Purchase and Sale Contract for review by Seller.</w:t>
      </w:r>
    </w:p>
    <w:p w14:paraId="35EA7C94" w14:textId="77777777" w:rsidR="003D52BD" w:rsidRPr="003D52BD" w:rsidRDefault="003D52BD" w:rsidP="003D52BD">
      <w:pPr>
        <w:kinsoku w:val="0"/>
        <w:overflowPunct w:val="0"/>
        <w:autoSpaceDE w:val="0"/>
        <w:autoSpaceDN w:val="0"/>
        <w:adjustRightInd w:val="0"/>
        <w:spacing w:after="0" w:line="240" w:lineRule="auto"/>
        <w:rPr>
          <w:rFonts w:cstheme="minorHAnsi"/>
          <w:sz w:val="24"/>
          <w:szCs w:val="24"/>
        </w:rPr>
      </w:pPr>
    </w:p>
    <w:p w14:paraId="7FB9FABA" w14:textId="77777777" w:rsidR="003D52BD" w:rsidRPr="003D52BD" w:rsidRDefault="003D52BD" w:rsidP="003D52BD">
      <w:pPr>
        <w:numPr>
          <w:ilvl w:val="0"/>
          <w:numId w:val="2"/>
        </w:numPr>
        <w:tabs>
          <w:tab w:val="left" w:pos="840"/>
        </w:tabs>
        <w:kinsoku w:val="0"/>
        <w:overflowPunct w:val="0"/>
        <w:autoSpaceDE w:val="0"/>
        <w:autoSpaceDN w:val="0"/>
        <w:adjustRightInd w:val="0"/>
        <w:spacing w:after="0" w:line="240" w:lineRule="auto"/>
        <w:ind w:right="136"/>
        <w:jc w:val="both"/>
        <w:rPr>
          <w:rFonts w:cstheme="minorHAnsi"/>
          <w:sz w:val="24"/>
          <w:szCs w:val="24"/>
        </w:rPr>
      </w:pPr>
      <w:r w:rsidRPr="003D52BD">
        <w:rPr>
          <w:rFonts w:cstheme="minorHAnsi"/>
          <w:b/>
          <w:bCs/>
          <w:sz w:val="24"/>
          <w:szCs w:val="24"/>
          <w:u w:val="single"/>
        </w:rPr>
        <w:t>Tax</w:t>
      </w:r>
      <w:r w:rsidRPr="003D52BD">
        <w:rPr>
          <w:rFonts w:cstheme="minorHAnsi"/>
          <w:b/>
          <w:bCs/>
          <w:spacing w:val="25"/>
          <w:sz w:val="24"/>
          <w:szCs w:val="24"/>
          <w:u w:val="single"/>
        </w:rPr>
        <w:t xml:space="preserve"> </w:t>
      </w:r>
      <w:r w:rsidRPr="003D52BD">
        <w:rPr>
          <w:rFonts w:cstheme="minorHAnsi"/>
          <w:b/>
          <w:bCs/>
          <w:sz w:val="24"/>
          <w:szCs w:val="24"/>
          <w:u w:val="single"/>
        </w:rPr>
        <w:t>Deferred</w:t>
      </w:r>
      <w:r w:rsidRPr="003D52BD">
        <w:rPr>
          <w:rFonts w:cstheme="minorHAnsi"/>
          <w:b/>
          <w:bCs/>
          <w:spacing w:val="23"/>
          <w:sz w:val="24"/>
          <w:szCs w:val="24"/>
          <w:u w:val="single"/>
        </w:rPr>
        <w:t xml:space="preserve"> </w:t>
      </w:r>
      <w:r w:rsidRPr="003D52BD">
        <w:rPr>
          <w:rFonts w:cstheme="minorHAnsi"/>
          <w:b/>
          <w:bCs/>
          <w:sz w:val="24"/>
          <w:szCs w:val="24"/>
          <w:u w:val="single"/>
        </w:rPr>
        <w:t>1031</w:t>
      </w:r>
      <w:r w:rsidRPr="003D52BD">
        <w:rPr>
          <w:rFonts w:cstheme="minorHAnsi"/>
          <w:b/>
          <w:bCs/>
          <w:spacing w:val="28"/>
          <w:sz w:val="24"/>
          <w:szCs w:val="24"/>
          <w:u w:val="single"/>
        </w:rPr>
        <w:t xml:space="preserve"> </w:t>
      </w:r>
      <w:r w:rsidRPr="003D52BD">
        <w:rPr>
          <w:rFonts w:cstheme="minorHAnsi"/>
          <w:b/>
          <w:bCs/>
          <w:sz w:val="24"/>
          <w:szCs w:val="24"/>
          <w:u w:val="single"/>
        </w:rPr>
        <w:t>Exchange</w:t>
      </w:r>
      <w:r w:rsidRPr="003D52BD">
        <w:rPr>
          <w:rFonts w:cstheme="minorHAnsi"/>
          <w:sz w:val="24"/>
          <w:szCs w:val="24"/>
        </w:rPr>
        <w:t>:</w:t>
      </w:r>
      <w:r w:rsidRPr="003D52BD">
        <w:rPr>
          <w:rFonts w:cstheme="minorHAnsi"/>
          <w:spacing w:val="51"/>
          <w:sz w:val="24"/>
          <w:szCs w:val="24"/>
        </w:rPr>
        <w:t xml:space="preserve"> </w:t>
      </w:r>
      <w:r w:rsidRPr="003D52BD">
        <w:rPr>
          <w:rFonts w:cstheme="minorHAnsi"/>
          <w:sz w:val="24"/>
          <w:szCs w:val="24"/>
        </w:rPr>
        <w:t>All</w:t>
      </w:r>
      <w:r w:rsidRPr="003D52BD">
        <w:rPr>
          <w:rFonts w:cstheme="minorHAnsi"/>
          <w:spacing w:val="26"/>
          <w:sz w:val="24"/>
          <w:szCs w:val="24"/>
        </w:rPr>
        <w:t xml:space="preserve"> </w:t>
      </w:r>
      <w:r w:rsidRPr="003D52BD">
        <w:rPr>
          <w:rFonts w:cstheme="minorHAnsi"/>
          <w:sz w:val="24"/>
          <w:szCs w:val="24"/>
        </w:rPr>
        <w:t>Agreements</w:t>
      </w:r>
      <w:r w:rsidRPr="003D52BD">
        <w:rPr>
          <w:rFonts w:cstheme="minorHAnsi"/>
          <w:spacing w:val="25"/>
          <w:sz w:val="24"/>
          <w:szCs w:val="24"/>
        </w:rPr>
        <w:t xml:space="preserve"> </w:t>
      </w:r>
      <w:r w:rsidRPr="003D52BD">
        <w:rPr>
          <w:rFonts w:cstheme="minorHAnsi"/>
          <w:sz w:val="24"/>
          <w:szCs w:val="24"/>
        </w:rPr>
        <w:t>of</w:t>
      </w:r>
      <w:r w:rsidRPr="003D52BD">
        <w:rPr>
          <w:rFonts w:cstheme="minorHAnsi"/>
          <w:spacing w:val="25"/>
          <w:sz w:val="24"/>
          <w:szCs w:val="24"/>
        </w:rPr>
        <w:t xml:space="preserve"> </w:t>
      </w:r>
      <w:r w:rsidRPr="003D52BD">
        <w:rPr>
          <w:rFonts w:cstheme="minorHAnsi"/>
          <w:sz w:val="24"/>
          <w:szCs w:val="24"/>
        </w:rPr>
        <w:t>Purchase</w:t>
      </w:r>
      <w:r w:rsidRPr="003D52BD">
        <w:rPr>
          <w:rFonts w:cstheme="minorHAnsi"/>
          <w:spacing w:val="25"/>
          <w:sz w:val="24"/>
          <w:szCs w:val="24"/>
        </w:rPr>
        <w:t xml:space="preserve"> </w:t>
      </w:r>
      <w:r w:rsidRPr="003D52BD">
        <w:rPr>
          <w:rFonts w:cstheme="minorHAnsi"/>
          <w:sz w:val="24"/>
          <w:szCs w:val="24"/>
        </w:rPr>
        <w:t>and</w:t>
      </w:r>
      <w:r w:rsidRPr="003D52BD">
        <w:rPr>
          <w:rFonts w:cstheme="minorHAnsi"/>
          <w:spacing w:val="25"/>
          <w:sz w:val="24"/>
          <w:szCs w:val="24"/>
        </w:rPr>
        <w:t xml:space="preserve"> </w:t>
      </w:r>
      <w:r w:rsidRPr="003D52BD">
        <w:rPr>
          <w:rFonts w:cstheme="minorHAnsi"/>
          <w:sz w:val="24"/>
          <w:szCs w:val="24"/>
        </w:rPr>
        <w:t>Sale</w:t>
      </w:r>
      <w:r w:rsidRPr="003D52BD">
        <w:rPr>
          <w:rFonts w:cstheme="minorHAnsi"/>
          <w:spacing w:val="-1"/>
          <w:sz w:val="24"/>
          <w:szCs w:val="24"/>
        </w:rPr>
        <w:t xml:space="preserve"> </w:t>
      </w:r>
      <w:r w:rsidRPr="003D52BD">
        <w:rPr>
          <w:rFonts w:cstheme="minorHAnsi"/>
          <w:sz w:val="24"/>
          <w:szCs w:val="24"/>
        </w:rPr>
        <w:t>shall</w:t>
      </w:r>
      <w:r w:rsidRPr="003D52BD">
        <w:rPr>
          <w:rFonts w:cstheme="minorHAnsi"/>
          <w:spacing w:val="51"/>
          <w:sz w:val="24"/>
          <w:szCs w:val="24"/>
        </w:rPr>
        <w:t xml:space="preserve"> </w:t>
      </w:r>
      <w:r w:rsidRPr="003D52BD">
        <w:rPr>
          <w:rFonts w:cstheme="minorHAnsi"/>
          <w:sz w:val="24"/>
          <w:szCs w:val="24"/>
        </w:rPr>
        <w:t>contain</w:t>
      </w:r>
      <w:r w:rsidRPr="003D52BD">
        <w:rPr>
          <w:rFonts w:cstheme="minorHAnsi"/>
          <w:spacing w:val="53"/>
          <w:sz w:val="24"/>
          <w:szCs w:val="24"/>
        </w:rPr>
        <w:t xml:space="preserve"> </w:t>
      </w:r>
      <w:r w:rsidRPr="003D52BD">
        <w:rPr>
          <w:rFonts w:cstheme="minorHAnsi"/>
          <w:sz w:val="24"/>
          <w:szCs w:val="24"/>
        </w:rPr>
        <w:t>language</w:t>
      </w:r>
      <w:r w:rsidRPr="003D52BD">
        <w:rPr>
          <w:rFonts w:cstheme="minorHAnsi"/>
          <w:spacing w:val="52"/>
          <w:sz w:val="24"/>
          <w:szCs w:val="24"/>
        </w:rPr>
        <w:t xml:space="preserve"> </w:t>
      </w:r>
      <w:r w:rsidRPr="003D52BD">
        <w:rPr>
          <w:rFonts w:cstheme="minorHAnsi"/>
          <w:sz w:val="24"/>
          <w:szCs w:val="24"/>
        </w:rPr>
        <w:t>necessary</w:t>
      </w:r>
      <w:r w:rsidRPr="003D52BD">
        <w:rPr>
          <w:rFonts w:cstheme="minorHAnsi"/>
          <w:spacing w:val="51"/>
          <w:sz w:val="24"/>
          <w:szCs w:val="24"/>
        </w:rPr>
        <w:t xml:space="preserve"> </w:t>
      </w:r>
      <w:r w:rsidRPr="003D52BD">
        <w:rPr>
          <w:rFonts w:cstheme="minorHAnsi"/>
          <w:sz w:val="24"/>
          <w:szCs w:val="24"/>
        </w:rPr>
        <w:t>to</w:t>
      </w:r>
      <w:r w:rsidRPr="003D52BD">
        <w:rPr>
          <w:rFonts w:cstheme="minorHAnsi"/>
          <w:spacing w:val="51"/>
          <w:sz w:val="24"/>
          <w:szCs w:val="24"/>
        </w:rPr>
        <w:t xml:space="preserve"> </w:t>
      </w:r>
      <w:r w:rsidRPr="003D52BD">
        <w:rPr>
          <w:rFonts w:cstheme="minorHAnsi"/>
          <w:sz w:val="24"/>
          <w:szCs w:val="24"/>
        </w:rPr>
        <w:t>allow</w:t>
      </w:r>
      <w:r w:rsidRPr="003D52BD">
        <w:rPr>
          <w:rFonts w:cstheme="minorHAnsi"/>
          <w:spacing w:val="52"/>
          <w:sz w:val="24"/>
          <w:szCs w:val="24"/>
        </w:rPr>
        <w:t xml:space="preserve"> </w:t>
      </w:r>
      <w:r w:rsidRPr="003D52BD">
        <w:rPr>
          <w:rFonts w:cstheme="minorHAnsi"/>
          <w:sz w:val="24"/>
          <w:szCs w:val="24"/>
        </w:rPr>
        <w:t>Seller</w:t>
      </w:r>
      <w:r w:rsidRPr="003D52BD">
        <w:rPr>
          <w:rFonts w:cstheme="minorHAnsi"/>
          <w:spacing w:val="52"/>
          <w:sz w:val="24"/>
          <w:szCs w:val="24"/>
        </w:rPr>
        <w:t xml:space="preserve"> </w:t>
      </w:r>
      <w:r w:rsidRPr="003D52BD">
        <w:rPr>
          <w:rFonts w:cstheme="minorHAnsi"/>
          <w:sz w:val="24"/>
          <w:szCs w:val="24"/>
        </w:rPr>
        <w:t>to</w:t>
      </w:r>
      <w:r w:rsidRPr="003D52BD">
        <w:rPr>
          <w:rFonts w:cstheme="minorHAnsi"/>
          <w:spacing w:val="52"/>
          <w:sz w:val="24"/>
          <w:szCs w:val="24"/>
        </w:rPr>
        <w:t xml:space="preserve"> </w:t>
      </w:r>
      <w:r w:rsidRPr="003D52BD">
        <w:rPr>
          <w:rFonts w:cstheme="minorHAnsi"/>
          <w:sz w:val="24"/>
          <w:szCs w:val="24"/>
        </w:rPr>
        <w:t>engage</w:t>
      </w:r>
      <w:r w:rsidRPr="003D52BD">
        <w:rPr>
          <w:rFonts w:cstheme="minorHAnsi"/>
          <w:spacing w:val="55"/>
          <w:sz w:val="24"/>
          <w:szCs w:val="24"/>
        </w:rPr>
        <w:t xml:space="preserve"> </w:t>
      </w:r>
      <w:r w:rsidRPr="003D52BD">
        <w:rPr>
          <w:rFonts w:cstheme="minorHAnsi"/>
          <w:sz w:val="24"/>
          <w:szCs w:val="24"/>
        </w:rPr>
        <w:t>in</w:t>
      </w:r>
      <w:r w:rsidRPr="003D52BD">
        <w:rPr>
          <w:rFonts w:cstheme="minorHAnsi"/>
          <w:spacing w:val="56"/>
          <w:sz w:val="24"/>
          <w:szCs w:val="24"/>
        </w:rPr>
        <w:t xml:space="preserve"> </w:t>
      </w:r>
      <w:r w:rsidRPr="003D52BD">
        <w:rPr>
          <w:rFonts w:cstheme="minorHAnsi"/>
          <w:sz w:val="24"/>
          <w:szCs w:val="24"/>
        </w:rPr>
        <w:t>a</w:t>
      </w:r>
      <w:r w:rsidRPr="003D52BD">
        <w:rPr>
          <w:rFonts w:cstheme="minorHAnsi"/>
          <w:spacing w:val="52"/>
          <w:sz w:val="24"/>
          <w:szCs w:val="24"/>
        </w:rPr>
        <w:t xml:space="preserve"> </w:t>
      </w:r>
      <w:r w:rsidRPr="003D52BD">
        <w:rPr>
          <w:rFonts w:cstheme="minorHAnsi"/>
          <w:sz w:val="24"/>
          <w:szCs w:val="24"/>
        </w:rPr>
        <w:t>tax-</w:t>
      </w:r>
      <w:r w:rsidRPr="003D52BD">
        <w:rPr>
          <w:rFonts w:cstheme="minorHAnsi"/>
          <w:spacing w:val="-1"/>
          <w:sz w:val="24"/>
          <w:szCs w:val="24"/>
        </w:rPr>
        <w:t xml:space="preserve"> </w:t>
      </w:r>
      <w:r w:rsidRPr="003D52BD">
        <w:rPr>
          <w:rFonts w:cstheme="minorHAnsi"/>
          <w:sz w:val="24"/>
          <w:szCs w:val="24"/>
        </w:rPr>
        <w:t>deferred</w:t>
      </w:r>
      <w:r w:rsidRPr="003D52BD">
        <w:rPr>
          <w:rFonts w:cstheme="minorHAnsi"/>
          <w:spacing w:val="-1"/>
          <w:sz w:val="24"/>
          <w:szCs w:val="24"/>
        </w:rPr>
        <w:t xml:space="preserve"> </w:t>
      </w:r>
      <w:r w:rsidRPr="003D52BD">
        <w:rPr>
          <w:rFonts w:cstheme="minorHAnsi"/>
          <w:sz w:val="24"/>
          <w:szCs w:val="24"/>
        </w:rPr>
        <w:t>exchange under IRS sec.</w:t>
      </w:r>
      <w:r w:rsidRPr="003D52BD">
        <w:rPr>
          <w:rFonts w:cstheme="minorHAnsi"/>
          <w:spacing w:val="-1"/>
          <w:sz w:val="24"/>
          <w:szCs w:val="24"/>
        </w:rPr>
        <w:t xml:space="preserve"> </w:t>
      </w:r>
      <w:r w:rsidRPr="003D52BD">
        <w:rPr>
          <w:rFonts w:cstheme="minorHAnsi"/>
          <w:sz w:val="24"/>
          <w:szCs w:val="24"/>
        </w:rPr>
        <w:t>1031 at no</w:t>
      </w:r>
      <w:r w:rsidRPr="003D52BD">
        <w:rPr>
          <w:rFonts w:cstheme="minorHAnsi"/>
          <w:spacing w:val="-1"/>
          <w:sz w:val="24"/>
          <w:szCs w:val="24"/>
        </w:rPr>
        <w:t xml:space="preserve"> </w:t>
      </w:r>
      <w:r w:rsidRPr="003D52BD">
        <w:rPr>
          <w:rFonts w:cstheme="minorHAnsi"/>
          <w:sz w:val="24"/>
          <w:szCs w:val="24"/>
        </w:rPr>
        <w:t>cost to</w:t>
      </w:r>
      <w:r w:rsidRPr="003D52BD">
        <w:rPr>
          <w:rFonts w:cstheme="minorHAnsi"/>
          <w:spacing w:val="-1"/>
          <w:sz w:val="24"/>
          <w:szCs w:val="24"/>
        </w:rPr>
        <w:t xml:space="preserve"> </w:t>
      </w:r>
      <w:r w:rsidRPr="003D52BD">
        <w:rPr>
          <w:rFonts w:cstheme="minorHAnsi"/>
          <w:sz w:val="24"/>
          <w:szCs w:val="24"/>
        </w:rPr>
        <w:t>Purchaser.</w:t>
      </w:r>
    </w:p>
    <w:p w14:paraId="1CD49DEB" w14:textId="77777777" w:rsidR="003D52BD" w:rsidRPr="003D52BD" w:rsidRDefault="003D52BD" w:rsidP="003D52BD">
      <w:pPr>
        <w:kinsoku w:val="0"/>
        <w:overflowPunct w:val="0"/>
        <w:autoSpaceDE w:val="0"/>
        <w:autoSpaceDN w:val="0"/>
        <w:adjustRightInd w:val="0"/>
        <w:spacing w:after="0" w:line="240" w:lineRule="auto"/>
        <w:rPr>
          <w:rFonts w:cstheme="minorHAnsi"/>
          <w:sz w:val="24"/>
          <w:szCs w:val="24"/>
        </w:rPr>
      </w:pPr>
    </w:p>
    <w:p w14:paraId="23BB0D06" w14:textId="77777777" w:rsidR="003D52BD" w:rsidRPr="003D52BD" w:rsidRDefault="003D52BD" w:rsidP="003D52BD">
      <w:pPr>
        <w:numPr>
          <w:ilvl w:val="0"/>
          <w:numId w:val="2"/>
        </w:numPr>
        <w:tabs>
          <w:tab w:val="left" w:pos="840"/>
        </w:tabs>
        <w:kinsoku w:val="0"/>
        <w:overflowPunct w:val="0"/>
        <w:autoSpaceDE w:val="0"/>
        <w:autoSpaceDN w:val="0"/>
        <w:adjustRightInd w:val="0"/>
        <w:spacing w:after="0" w:line="240" w:lineRule="auto"/>
        <w:ind w:right="137"/>
        <w:jc w:val="both"/>
        <w:rPr>
          <w:rFonts w:cstheme="minorHAnsi"/>
          <w:sz w:val="24"/>
          <w:szCs w:val="24"/>
        </w:rPr>
      </w:pPr>
      <w:r w:rsidRPr="003D52BD">
        <w:rPr>
          <w:rFonts w:cstheme="minorHAnsi"/>
          <w:b/>
          <w:bCs/>
          <w:sz w:val="24"/>
          <w:szCs w:val="24"/>
          <w:u w:val="single"/>
        </w:rPr>
        <w:t>Offer</w:t>
      </w:r>
      <w:r w:rsidRPr="003D52BD">
        <w:rPr>
          <w:rFonts w:cstheme="minorHAnsi"/>
          <w:b/>
          <w:bCs/>
          <w:spacing w:val="-12"/>
          <w:sz w:val="24"/>
          <w:szCs w:val="24"/>
          <w:u w:val="single"/>
        </w:rPr>
        <w:t xml:space="preserve"> </w:t>
      </w:r>
      <w:r w:rsidRPr="003D52BD">
        <w:rPr>
          <w:rFonts w:cstheme="minorHAnsi"/>
          <w:b/>
          <w:bCs/>
          <w:sz w:val="24"/>
          <w:szCs w:val="24"/>
          <w:u w:val="single"/>
        </w:rPr>
        <w:t>Expires:</w:t>
      </w:r>
      <w:r w:rsidRPr="003D52BD">
        <w:rPr>
          <w:rFonts w:cstheme="minorHAnsi"/>
          <w:b/>
          <w:bCs/>
          <w:spacing w:val="32"/>
          <w:sz w:val="24"/>
          <w:szCs w:val="24"/>
        </w:rPr>
        <w:t xml:space="preserve"> </w:t>
      </w:r>
      <w:r w:rsidRPr="003D52BD">
        <w:rPr>
          <w:rFonts w:cstheme="minorHAnsi"/>
          <w:sz w:val="24"/>
          <w:szCs w:val="24"/>
        </w:rPr>
        <w:t>If</w:t>
      </w:r>
      <w:r w:rsidRPr="003D52BD">
        <w:rPr>
          <w:rFonts w:cstheme="minorHAnsi"/>
          <w:spacing w:val="-11"/>
          <w:sz w:val="24"/>
          <w:szCs w:val="24"/>
        </w:rPr>
        <w:t xml:space="preserve"> </w:t>
      </w:r>
      <w:r w:rsidRPr="003D52BD">
        <w:rPr>
          <w:rFonts w:cstheme="minorHAnsi"/>
          <w:sz w:val="24"/>
          <w:szCs w:val="24"/>
        </w:rPr>
        <w:t>these</w:t>
      </w:r>
      <w:r w:rsidRPr="003D52BD">
        <w:rPr>
          <w:rFonts w:cstheme="minorHAnsi"/>
          <w:spacing w:val="-11"/>
          <w:sz w:val="24"/>
          <w:szCs w:val="24"/>
        </w:rPr>
        <w:t xml:space="preserve"> </w:t>
      </w:r>
      <w:r w:rsidRPr="003D52BD">
        <w:rPr>
          <w:rFonts w:cstheme="minorHAnsi"/>
          <w:sz w:val="24"/>
          <w:szCs w:val="24"/>
        </w:rPr>
        <w:t>basic</w:t>
      </w:r>
      <w:r w:rsidRPr="003D52BD">
        <w:rPr>
          <w:rFonts w:cstheme="minorHAnsi"/>
          <w:spacing w:val="-11"/>
          <w:sz w:val="24"/>
          <w:szCs w:val="24"/>
        </w:rPr>
        <w:t xml:space="preserve"> </w:t>
      </w:r>
      <w:r w:rsidRPr="003D52BD">
        <w:rPr>
          <w:rFonts w:cstheme="minorHAnsi"/>
          <w:sz w:val="24"/>
          <w:szCs w:val="24"/>
        </w:rPr>
        <w:t>terms</w:t>
      </w:r>
      <w:r w:rsidRPr="003D52BD">
        <w:rPr>
          <w:rFonts w:cstheme="minorHAnsi"/>
          <w:spacing w:val="-13"/>
          <w:sz w:val="24"/>
          <w:szCs w:val="24"/>
        </w:rPr>
        <w:t xml:space="preserve"> </w:t>
      </w:r>
      <w:r w:rsidRPr="003D52BD">
        <w:rPr>
          <w:rFonts w:cstheme="minorHAnsi"/>
          <w:sz w:val="24"/>
          <w:szCs w:val="24"/>
        </w:rPr>
        <w:t>and</w:t>
      </w:r>
      <w:r w:rsidRPr="003D52BD">
        <w:rPr>
          <w:rFonts w:cstheme="minorHAnsi"/>
          <w:spacing w:val="-12"/>
          <w:sz w:val="24"/>
          <w:szCs w:val="24"/>
        </w:rPr>
        <w:t xml:space="preserve"> </w:t>
      </w:r>
      <w:r w:rsidRPr="003D52BD">
        <w:rPr>
          <w:rFonts w:cstheme="minorHAnsi"/>
          <w:sz w:val="24"/>
          <w:szCs w:val="24"/>
        </w:rPr>
        <w:t>conditions</w:t>
      </w:r>
      <w:r w:rsidRPr="003D52BD">
        <w:rPr>
          <w:rFonts w:cstheme="minorHAnsi"/>
          <w:spacing w:val="-13"/>
          <w:sz w:val="24"/>
          <w:szCs w:val="24"/>
        </w:rPr>
        <w:t xml:space="preserve"> </w:t>
      </w:r>
      <w:r w:rsidRPr="003D52BD">
        <w:rPr>
          <w:rFonts w:cstheme="minorHAnsi"/>
          <w:sz w:val="24"/>
          <w:szCs w:val="24"/>
        </w:rPr>
        <w:t>are</w:t>
      </w:r>
      <w:r w:rsidRPr="003D52BD">
        <w:rPr>
          <w:rFonts w:cstheme="minorHAnsi"/>
          <w:spacing w:val="-11"/>
          <w:sz w:val="24"/>
          <w:szCs w:val="24"/>
        </w:rPr>
        <w:t xml:space="preserve"> </w:t>
      </w:r>
      <w:r w:rsidRPr="003D52BD">
        <w:rPr>
          <w:rFonts w:cstheme="minorHAnsi"/>
          <w:sz w:val="24"/>
          <w:szCs w:val="24"/>
        </w:rPr>
        <w:t>acceptable</w:t>
      </w:r>
      <w:r w:rsidRPr="003D52BD">
        <w:rPr>
          <w:rFonts w:cstheme="minorHAnsi"/>
          <w:spacing w:val="-11"/>
          <w:sz w:val="24"/>
          <w:szCs w:val="24"/>
        </w:rPr>
        <w:t xml:space="preserve"> </w:t>
      </w:r>
      <w:r w:rsidRPr="003D52BD">
        <w:rPr>
          <w:rFonts w:cstheme="minorHAnsi"/>
          <w:sz w:val="24"/>
          <w:szCs w:val="24"/>
        </w:rPr>
        <w:t>to</w:t>
      </w:r>
      <w:r w:rsidRPr="003D52BD">
        <w:rPr>
          <w:rFonts w:cstheme="minorHAnsi"/>
          <w:spacing w:val="-13"/>
          <w:sz w:val="24"/>
          <w:szCs w:val="24"/>
        </w:rPr>
        <w:t xml:space="preserve"> </w:t>
      </w:r>
      <w:r w:rsidRPr="003D52BD">
        <w:rPr>
          <w:rFonts w:cstheme="minorHAnsi"/>
          <w:sz w:val="24"/>
          <w:szCs w:val="24"/>
        </w:rPr>
        <w:t>you,</w:t>
      </w:r>
      <w:r w:rsidRPr="003D52BD">
        <w:rPr>
          <w:rFonts w:cstheme="minorHAnsi"/>
          <w:spacing w:val="-1"/>
          <w:sz w:val="24"/>
          <w:szCs w:val="24"/>
        </w:rPr>
        <w:t xml:space="preserve"> </w:t>
      </w:r>
      <w:r w:rsidRPr="003D52BD">
        <w:rPr>
          <w:rFonts w:cstheme="minorHAnsi"/>
          <w:sz w:val="24"/>
          <w:szCs w:val="24"/>
        </w:rPr>
        <w:t>please</w:t>
      </w:r>
      <w:r w:rsidRPr="003D52BD">
        <w:rPr>
          <w:rFonts w:cstheme="minorHAnsi"/>
          <w:spacing w:val="11"/>
          <w:sz w:val="24"/>
          <w:szCs w:val="24"/>
        </w:rPr>
        <w:t xml:space="preserve"> </w:t>
      </w:r>
      <w:r w:rsidRPr="003D52BD">
        <w:rPr>
          <w:rFonts w:cstheme="minorHAnsi"/>
          <w:sz w:val="24"/>
          <w:szCs w:val="24"/>
        </w:rPr>
        <w:t>indicate</w:t>
      </w:r>
      <w:r w:rsidRPr="003D52BD">
        <w:rPr>
          <w:rFonts w:cstheme="minorHAnsi"/>
          <w:spacing w:val="11"/>
          <w:sz w:val="24"/>
          <w:szCs w:val="24"/>
        </w:rPr>
        <w:t xml:space="preserve"> </w:t>
      </w:r>
      <w:r w:rsidRPr="003D52BD">
        <w:rPr>
          <w:rFonts w:cstheme="minorHAnsi"/>
          <w:sz w:val="24"/>
          <w:szCs w:val="24"/>
        </w:rPr>
        <w:t>so</w:t>
      </w:r>
      <w:r w:rsidRPr="003D52BD">
        <w:rPr>
          <w:rFonts w:cstheme="minorHAnsi"/>
          <w:spacing w:val="12"/>
          <w:sz w:val="24"/>
          <w:szCs w:val="24"/>
        </w:rPr>
        <w:t xml:space="preserve"> </w:t>
      </w:r>
      <w:r w:rsidRPr="003D52BD">
        <w:rPr>
          <w:rFonts w:cstheme="minorHAnsi"/>
          <w:sz w:val="24"/>
          <w:szCs w:val="24"/>
        </w:rPr>
        <w:t>by</w:t>
      </w:r>
      <w:r w:rsidRPr="003D52BD">
        <w:rPr>
          <w:rFonts w:cstheme="minorHAnsi"/>
          <w:spacing w:val="15"/>
          <w:sz w:val="24"/>
          <w:szCs w:val="24"/>
        </w:rPr>
        <w:t xml:space="preserve"> </w:t>
      </w:r>
      <w:r w:rsidRPr="003D52BD">
        <w:rPr>
          <w:rFonts w:cstheme="minorHAnsi"/>
          <w:sz w:val="24"/>
          <w:szCs w:val="24"/>
        </w:rPr>
        <w:t>signing</w:t>
      </w:r>
      <w:r w:rsidRPr="003D52BD">
        <w:rPr>
          <w:rFonts w:cstheme="minorHAnsi"/>
          <w:spacing w:val="10"/>
          <w:sz w:val="24"/>
          <w:szCs w:val="24"/>
        </w:rPr>
        <w:t xml:space="preserve"> </w:t>
      </w:r>
      <w:r w:rsidRPr="003D52BD">
        <w:rPr>
          <w:rFonts w:cstheme="minorHAnsi"/>
          <w:sz w:val="24"/>
          <w:szCs w:val="24"/>
        </w:rPr>
        <w:t>on</w:t>
      </w:r>
      <w:r w:rsidRPr="003D52BD">
        <w:rPr>
          <w:rFonts w:cstheme="minorHAnsi"/>
          <w:spacing w:val="10"/>
          <w:sz w:val="24"/>
          <w:szCs w:val="24"/>
        </w:rPr>
        <w:t xml:space="preserve"> </w:t>
      </w:r>
      <w:r w:rsidRPr="003D52BD">
        <w:rPr>
          <w:rFonts w:cstheme="minorHAnsi"/>
          <w:sz w:val="24"/>
          <w:szCs w:val="24"/>
        </w:rPr>
        <w:t>the</w:t>
      </w:r>
      <w:r w:rsidRPr="003D52BD">
        <w:rPr>
          <w:rFonts w:cstheme="minorHAnsi"/>
          <w:spacing w:val="11"/>
          <w:sz w:val="24"/>
          <w:szCs w:val="24"/>
        </w:rPr>
        <w:t xml:space="preserve"> </w:t>
      </w:r>
      <w:r w:rsidRPr="003D52BD">
        <w:rPr>
          <w:rFonts w:cstheme="minorHAnsi"/>
          <w:sz w:val="24"/>
          <w:szCs w:val="24"/>
        </w:rPr>
        <w:t>line</w:t>
      </w:r>
      <w:r w:rsidRPr="003D52BD">
        <w:rPr>
          <w:rFonts w:cstheme="minorHAnsi"/>
          <w:spacing w:val="11"/>
          <w:sz w:val="24"/>
          <w:szCs w:val="24"/>
        </w:rPr>
        <w:t xml:space="preserve"> </w:t>
      </w:r>
      <w:r w:rsidRPr="003D52BD">
        <w:rPr>
          <w:rFonts w:cstheme="minorHAnsi"/>
          <w:sz w:val="24"/>
          <w:szCs w:val="24"/>
        </w:rPr>
        <w:t>provided</w:t>
      </w:r>
      <w:r w:rsidRPr="003D52BD">
        <w:rPr>
          <w:rFonts w:cstheme="minorHAnsi"/>
          <w:spacing w:val="13"/>
          <w:sz w:val="24"/>
          <w:szCs w:val="24"/>
        </w:rPr>
        <w:t xml:space="preserve"> </w:t>
      </w:r>
      <w:r w:rsidRPr="003D52BD">
        <w:rPr>
          <w:rFonts w:cstheme="minorHAnsi"/>
          <w:sz w:val="24"/>
          <w:szCs w:val="24"/>
        </w:rPr>
        <w:t>below</w:t>
      </w:r>
      <w:r w:rsidRPr="003D52BD">
        <w:rPr>
          <w:rFonts w:cstheme="minorHAnsi"/>
          <w:spacing w:val="11"/>
          <w:sz w:val="24"/>
          <w:szCs w:val="24"/>
        </w:rPr>
        <w:t xml:space="preserve"> </w:t>
      </w:r>
      <w:r w:rsidRPr="003D52BD">
        <w:rPr>
          <w:rFonts w:cstheme="minorHAnsi"/>
          <w:sz w:val="24"/>
          <w:szCs w:val="24"/>
        </w:rPr>
        <w:t>and</w:t>
      </w:r>
      <w:r w:rsidRPr="003D52BD">
        <w:rPr>
          <w:rFonts w:cstheme="minorHAnsi"/>
          <w:spacing w:val="10"/>
          <w:sz w:val="24"/>
          <w:szCs w:val="24"/>
        </w:rPr>
        <w:t xml:space="preserve"> </w:t>
      </w:r>
      <w:r w:rsidRPr="003D52BD">
        <w:rPr>
          <w:rFonts w:cstheme="minorHAnsi"/>
          <w:sz w:val="24"/>
          <w:szCs w:val="24"/>
        </w:rPr>
        <w:t>returning</w:t>
      </w:r>
      <w:r w:rsidRPr="003D52BD">
        <w:rPr>
          <w:rFonts w:cstheme="minorHAnsi"/>
          <w:spacing w:val="-1"/>
          <w:sz w:val="24"/>
          <w:szCs w:val="24"/>
        </w:rPr>
        <w:t xml:space="preserve"> </w:t>
      </w:r>
      <w:r w:rsidRPr="003D52BD">
        <w:rPr>
          <w:rFonts w:cstheme="minorHAnsi"/>
          <w:sz w:val="24"/>
          <w:szCs w:val="24"/>
        </w:rPr>
        <w:t>an</w:t>
      </w:r>
      <w:r w:rsidRPr="003D52BD">
        <w:rPr>
          <w:rFonts w:cstheme="minorHAnsi"/>
          <w:spacing w:val="12"/>
          <w:sz w:val="24"/>
          <w:szCs w:val="24"/>
        </w:rPr>
        <w:t xml:space="preserve"> </w:t>
      </w:r>
      <w:r w:rsidRPr="003D52BD">
        <w:rPr>
          <w:rFonts w:cstheme="minorHAnsi"/>
          <w:sz w:val="24"/>
          <w:szCs w:val="24"/>
        </w:rPr>
        <w:t>executed</w:t>
      </w:r>
      <w:r w:rsidRPr="003D52BD">
        <w:rPr>
          <w:rFonts w:cstheme="minorHAnsi"/>
          <w:spacing w:val="13"/>
          <w:sz w:val="24"/>
          <w:szCs w:val="24"/>
        </w:rPr>
        <w:t xml:space="preserve"> </w:t>
      </w:r>
      <w:r w:rsidRPr="003D52BD">
        <w:rPr>
          <w:rFonts w:cstheme="minorHAnsi"/>
          <w:sz w:val="24"/>
          <w:szCs w:val="24"/>
        </w:rPr>
        <w:t>copy</w:t>
      </w:r>
      <w:r w:rsidRPr="003D52BD">
        <w:rPr>
          <w:rFonts w:cstheme="minorHAnsi"/>
          <w:spacing w:val="15"/>
          <w:sz w:val="24"/>
          <w:szCs w:val="24"/>
        </w:rPr>
        <w:t xml:space="preserve"> </w:t>
      </w:r>
      <w:r w:rsidRPr="003D52BD">
        <w:rPr>
          <w:rFonts w:cstheme="minorHAnsi"/>
          <w:sz w:val="24"/>
          <w:szCs w:val="24"/>
        </w:rPr>
        <w:t>of</w:t>
      </w:r>
      <w:r w:rsidRPr="003D52BD">
        <w:rPr>
          <w:rFonts w:cstheme="minorHAnsi"/>
          <w:spacing w:val="16"/>
          <w:sz w:val="24"/>
          <w:szCs w:val="24"/>
        </w:rPr>
        <w:t xml:space="preserve"> </w:t>
      </w:r>
      <w:r w:rsidRPr="003D52BD">
        <w:rPr>
          <w:rFonts w:cstheme="minorHAnsi"/>
          <w:sz w:val="24"/>
          <w:szCs w:val="24"/>
        </w:rPr>
        <w:t>this</w:t>
      </w:r>
      <w:r w:rsidRPr="003D52BD">
        <w:rPr>
          <w:rFonts w:cstheme="minorHAnsi"/>
          <w:spacing w:val="12"/>
          <w:sz w:val="24"/>
          <w:szCs w:val="24"/>
        </w:rPr>
        <w:t xml:space="preserve"> </w:t>
      </w:r>
      <w:r w:rsidRPr="003D52BD">
        <w:rPr>
          <w:rFonts w:cstheme="minorHAnsi"/>
          <w:sz w:val="24"/>
          <w:szCs w:val="24"/>
        </w:rPr>
        <w:t>letter</w:t>
      </w:r>
      <w:r w:rsidRPr="003D52BD">
        <w:rPr>
          <w:rFonts w:cstheme="minorHAnsi"/>
          <w:spacing w:val="15"/>
          <w:sz w:val="24"/>
          <w:szCs w:val="24"/>
        </w:rPr>
        <w:t xml:space="preserve"> </w:t>
      </w:r>
      <w:r w:rsidRPr="003D52BD">
        <w:rPr>
          <w:rFonts w:cstheme="minorHAnsi"/>
          <w:sz w:val="24"/>
          <w:szCs w:val="24"/>
        </w:rPr>
        <w:t>to</w:t>
      </w:r>
      <w:r w:rsidRPr="003D52BD">
        <w:rPr>
          <w:rFonts w:cstheme="minorHAnsi"/>
          <w:spacing w:val="12"/>
          <w:sz w:val="24"/>
          <w:szCs w:val="24"/>
        </w:rPr>
        <w:t xml:space="preserve"> </w:t>
      </w:r>
      <w:r w:rsidRPr="003D52BD">
        <w:rPr>
          <w:rFonts w:cstheme="minorHAnsi"/>
          <w:sz w:val="24"/>
          <w:szCs w:val="24"/>
        </w:rPr>
        <w:t>the</w:t>
      </w:r>
      <w:r w:rsidRPr="003D52BD">
        <w:rPr>
          <w:rFonts w:cstheme="minorHAnsi"/>
          <w:spacing w:val="15"/>
          <w:sz w:val="24"/>
          <w:szCs w:val="24"/>
        </w:rPr>
        <w:t xml:space="preserve"> </w:t>
      </w:r>
      <w:r w:rsidRPr="003D52BD">
        <w:rPr>
          <w:rFonts w:cstheme="minorHAnsi"/>
          <w:sz w:val="24"/>
          <w:szCs w:val="24"/>
        </w:rPr>
        <w:t>undersigned</w:t>
      </w:r>
      <w:r w:rsidRPr="003D52BD">
        <w:rPr>
          <w:rFonts w:cstheme="minorHAnsi"/>
          <w:spacing w:val="13"/>
          <w:sz w:val="24"/>
          <w:szCs w:val="24"/>
        </w:rPr>
        <w:t xml:space="preserve"> </w:t>
      </w:r>
      <w:r w:rsidRPr="003D52BD">
        <w:rPr>
          <w:rFonts w:cstheme="minorHAnsi"/>
          <w:sz w:val="24"/>
          <w:szCs w:val="24"/>
        </w:rPr>
        <w:t>within</w:t>
      </w:r>
      <w:r w:rsidRPr="003D52BD">
        <w:rPr>
          <w:rFonts w:cstheme="minorHAnsi"/>
          <w:spacing w:val="12"/>
          <w:sz w:val="24"/>
          <w:szCs w:val="24"/>
        </w:rPr>
        <w:t xml:space="preserve"> </w:t>
      </w:r>
      <w:r w:rsidRPr="003D52BD">
        <w:rPr>
          <w:rFonts w:cstheme="minorHAnsi"/>
          <w:sz w:val="24"/>
          <w:szCs w:val="24"/>
        </w:rPr>
        <w:t>five</w:t>
      </w:r>
      <w:r w:rsidRPr="003D52BD">
        <w:rPr>
          <w:rFonts w:cstheme="minorHAnsi"/>
          <w:spacing w:val="15"/>
          <w:sz w:val="24"/>
          <w:szCs w:val="24"/>
        </w:rPr>
        <w:t xml:space="preserve"> </w:t>
      </w:r>
      <w:r w:rsidRPr="003D52BD">
        <w:rPr>
          <w:rFonts w:cstheme="minorHAnsi"/>
          <w:sz w:val="24"/>
          <w:szCs w:val="24"/>
        </w:rPr>
        <w:t>(5)</w:t>
      </w:r>
      <w:r w:rsidRPr="003D52BD">
        <w:rPr>
          <w:rFonts w:cstheme="minorHAnsi"/>
          <w:spacing w:val="-1"/>
          <w:sz w:val="24"/>
          <w:szCs w:val="24"/>
        </w:rPr>
        <w:t xml:space="preserve"> </w:t>
      </w:r>
      <w:r w:rsidRPr="003D52BD">
        <w:rPr>
          <w:rFonts w:cstheme="minorHAnsi"/>
          <w:sz w:val="24"/>
          <w:szCs w:val="24"/>
        </w:rPr>
        <w:t>business</w:t>
      </w:r>
      <w:r w:rsidRPr="003D52BD">
        <w:rPr>
          <w:rFonts w:cstheme="minorHAnsi"/>
          <w:spacing w:val="-1"/>
          <w:sz w:val="24"/>
          <w:szCs w:val="24"/>
        </w:rPr>
        <w:t xml:space="preserve"> </w:t>
      </w:r>
      <w:r w:rsidRPr="003D52BD">
        <w:rPr>
          <w:rFonts w:cstheme="minorHAnsi"/>
          <w:sz w:val="24"/>
          <w:szCs w:val="24"/>
        </w:rPr>
        <w:t>days of the date of this</w:t>
      </w:r>
      <w:r w:rsidRPr="003D52BD">
        <w:rPr>
          <w:rFonts w:cstheme="minorHAnsi"/>
          <w:spacing w:val="-1"/>
          <w:sz w:val="24"/>
          <w:szCs w:val="24"/>
        </w:rPr>
        <w:t xml:space="preserve"> </w:t>
      </w:r>
      <w:r w:rsidRPr="003D52BD">
        <w:rPr>
          <w:rFonts w:cstheme="minorHAnsi"/>
          <w:sz w:val="24"/>
          <w:szCs w:val="24"/>
        </w:rPr>
        <w:t>letter.</w:t>
      </w:r>
    </w:p>
    <w:p w14:paraId="59EF720D" w14:textId="77777777" w:rsidR="003D52BD" w:rsidRPr="003D52BD" w:rsidRDefault="003D52BD" w:rsidP="003D52BD">
      <w:pPr>
        <w:numPr>
          <w:ilvl w:val="0"/>
          <w:numId w:val="2"/>
        </w:numPr>
        <w:tabs>
          <w:tab w:val="left" w:pos="840"/>
        </w:tabs>
        <w:kinsoku w:val="0"/>
        <w:overflowPunct w:val="0"/>
        <w:autoSpaceDE w:val="0"/>
        <w:autoSpaceDN w:val="0"/>
        <w:adjustRightInd w:val="0"/>
        <w:spacing w:after="0" w:line="240" w:lineRule="auto"/>
        <w:ind w:right="137"/>
        <w:jc w:val="both"/>
        <w:rPr>
          <w:rFonts w:cstheme="minorHAnsi"/>
          <w:sz w:val="24"/>
          <w:szCs w:val="24"/>
        </w:rPr>
        <w:sectPr w:rsidR="003D52BD" w:rsidRPr="003D52BD">
          <w:type w:val="continuous"/>
          <w:pgSz w:w="12240" w:h="15840"/>
          <w:pgMar w:top="1360" w:right="1660" w:bottom="280" w:left="1680" w:header="720" w:footer="720" w:gutter="0"/>
          <w:cols w:space="720"/>
          <w:noEndnote/>
        </w:sectPr>
      </w:pPr>
    </w:p>
    <w:p w14:paraId="51F73284" w14:textId="77777777" w:rsidR="003D52BD" w:rsidRPr="003D52BD" w:rsidRDefault="003D52BD" w:rsidP="003D52BD">
      <w:pPr>
        <w:kinsoku w:val="0"/>
        <w:overflowPunct w:val="0"/>
        <w:autoSpaceDE w:val="0"/>
        <w:autoSpaceDN w:val="0"/>
        <w:adjustRightInd w:val="0"/>
        <w:spacing w:before="186" w:after="0" w:line="240" w:lineRule="auto"/>
        <w:ind w:left="839" w:right="139" w:hanging="360"/>
        <w:jc w:val="both"/>
        <w:rPr>
          <w:rFonts w:cstheme="minorHAnsi"/>
          <w:i/>
          <w:iCs/>
          <w:sz w:val="24"/>
          <w:szCs w:val="24"/>
        </w:rPr>
      </w:pPr>
      <w:r w:rsidRPr="003D52BD">
        <w:rPr>
          <w:rFonts w:cstheme="minorHAnsi"/>
          <w:sz w:val="24"/>
          <w:szCs w:val="24"/>
        </w:rPr>
        <w:t>13.</w:t>
      </w:r>
      <w:r w:rsidRPr="003D52BD">
        <w:rPr>
          <w:rFonts w:cstheme="minorHAnsi"/>
          <w:b/>
          <w:bCs/>
          <w:sz w:val="24"/>
          <w:szCs w:val="24"/>
          <w:u w:val="single"/>
        </w:rPr>
        <w:t>Seller’s Representations and Warranties to Buyer:</w:t>
      </w:r>
      <w:r w:rsidRPr="003D52BD">
        <w:rPr>
          <w:rFonts w:cstheme="minorHAnsi"/>
          <w:b/>
          <w:bCs/>
          <w:sz w:val="24"/>
          <w:szCs w:val="24"/>
        </w:rPr>
        <w:t xml:space="preserve"> </w:t>
      </w:r>
      <w:r w:rsidRPr="003D52BD">
        <w:rPr>
          <w:rFonts w:cstheme="minorHAnsi"/>
          <w:sz w:val="24"/>
          <w:szCs w:val="24"/>
        </w:rPr>
        <w:t xml:space="preserve">Standard Seller’s Representations and Warranties. </w:t>
      </w:r>
      <w:r w:rsidRPr="003D52BD">
        <w:rPr>
          <w:rFonts w:cstheme="minorHAnsi"/>
          <w:i/>
          <w:iCs/>
          <w:sz w:val="24"/>
          <w:szCs w:val="24"/>
        </w:rPr>
        <w:t>Seller specifically represents that there are no LURA or other title-encumbering operational restrictions associated with the above-named property.</w:t>
      </w:r>
    </w:p>
    <w:p w14:paraId="1359CAF9" w14:textId="77777777" w:rsidR="003D52BD" w:rsidRPr="003D52BD" w:rsidRDefault="003D52BD" w:rsidP="003D52BD">
      <w:pPr>
        <w:kinsoku w:val="0"/>
        <w:overflowPunct w:val="0"/>
        <w:autoSpaceDE w:val="0"/>
        <w:autoSpaceDN w:val="0"/>
        <w:adjustRightInd w:val="0"/>
        <w:spacing w:after="0" w:line="240" w:lineRule="auto"/>
        <w:rPr>
          <w:rFonts w:cstheme="minorHAnsi"/>
          <w:i/>
          <w:iCs/>
          <w:sz w:val="24"/>
          <w:szCs w:val="24"/>
        </w:rPr>
      </w:pPr>
    </w:p>
    <w:p w14:paraId="1FD3C7AF" w14:textId="77777777" w:rsidR="00A72A43" w:rsidRDefault="00A72A43" w:rsidP="00A72A43">
      <w:pPr>
        <w:kinsoku w:val="0"/>
        <w:overflowPunct w:val="0"/>
        <w:autoSpaceDE w:val="0"/>
        <w:autoSpaceDN w:val="0"/>
        <w:adjustRightInd w:val="0"/>
        <w:spacing w:after="0" w:line="480" w:lineRule="auto"/>
        <w:ind w:right="364"/>
        <w:rPr>
          <w:rFonts w:cstheme="minorHAnsi"/>
          <w:sz w:val="24"/>
          <w:szCs w:val="24"/>
        </w:rPr>
      </w:pPr>
    </w:p>
    <w:p w14:paraId="19CEA8E9" w14:textId="06CA7414" w:rsidR="00AB0DC6" w:rsidRDefault="003D52BD" w:rsidP="00A72A43">
      <w:pPr>
        <w:kinsoku w:val="0"/>
        <w:overflowPunct w:val="0"/>
        <w:autoSpaceDE w:val="0"/>
        <w:autoSpaceDN w:val="0"/>
        <w:adjustRightInd w:val="0"/>
        <w:spacing w:after="0" w:line="480" w:lineRule="auto"/>
        <w:ind w:right="364"/>
        <w:rPr>
          <w:rFonts w:cstheme="minorHAnsi"/>
          <w:sz w:val="24"/>
          <w:szCs w:val="24"/>
        </w:rPr>
      </w:pPr>
      <w:r w:rsidRPr="003D52BD">
        <w:rPr>
          <w:rFonts w:cstheme="minorHAnsi"/>
          <w:sz w:val="24"/>
          <w:szCs w:val="24"/>
        </w:rPr>
        <w:t xml:space="preserve">Thank you for your consideration and we look forward to hearing from you. </w:t>
      </w:r>
    </w:p>
    <w:p w14:paraId="362E5C7C" w14:textId="55257A38" w:rsidR="003D52BD" w:rsidRPr="003D52BD" w:rsidRDefault="003D52BD" w:rsidP="003D52BD">
      <w:pPr>
        <w:kinsoku w:val="0"/>
        <w:overflowPunct w:val="0"/>
        <w:autoSpaceDE w:val="0"/>
        <w:autoSpaceDN w:val="0"/>
        <w:adjustRightInd w:val="0"/>
        <w:spacing w:after="0" w:line="480" w:lineRule="auto"/>
        <w:ind w:left="120" w:right="364"/>
        <w:rPr>
          <w:rFonts w:cstheme="minorHAnsi"/>
          <w:sz w:val="24"/>
          <w:szCs w:val="24"/>
        </w:rPr>
      </w:pPr>
      <w:r w:rsidRPr="003D52BD">
        <w:rPr>
          <w:rFonts w:cstheme="minorHAnsi"/>
          <w:sz w:val="24"/>
          <w:szCs w:val="24"/>
        </w:rPr>
        <w:t>Sincerely,</w:t>
      </w:r>
    </w:p>
    <w:p w14:paraId="2B9EDB1D" w14:textId="28F4F84A" w:rsidR="003D52BD" w:rsidRPr="003D52BD" w:rsidRDefault="00AB0DC6" w:rsidP="003D52BD">
      <w:pPr>
        <w:kinsoku w:val="0"/>
        <w:overflowPunct w:val="0"/>
        <w:autoSpaceDE w:val="0"/>
        <w:autoSpaceDN w:val="0"/>
        <w:adjustRightInd w:val="0"/>
        <w:spacing w:before="258" w:after="0" w:line="240" w:lineRule="auto"/>
        <w:ind w:left="120"/>
        <w:outlineLvl w:val="0"/>
        <w:rPr>
          <w:rFonts w:cstheme="minorHAnsi"/>
          <w:b/>
          <w:bCs/>
          <w:sz w:val="24"/>
          <w:szCs w:val="24"/>
        </w:rPr>
      </w:pPr>
      <w:r w:rsidRPr="00AB0DC6">
        <w:rPr>
          <w:rFonts w:cstheme="minorHAnsi"/>
          <w:b/>
          <w:bCs/>
          <w:sz w:val="24"/>
          <w:szCs w:val="24"/>
          <w:highlight w:val="yellow"/>
        </w:rPr>
        <w:t>Buyer’s Name</w:t>
      </w:r>
    </w:p>
    <w:p w14:paraId="0848A7C1" w14:textId="77777777" w:rsidR="003D52BD" w:rsidRPr="003D52BD" w:rsidRDefault="003D52BD" w:rsidP="003D52BD">
      <w:pPr>
        <w:kinsoku w:val="0"/>
        <w:overflowPunct w:val="0"/>
        <w:autoSpaceDE w:val="0"/>
        <w:autoSpaceDN w:val="0"/>
        <w:adjustRightInd w:val="0"/>
        <w:spacing w:after="0" w:line="240" w:lineRule="auto"/>
        <w:rPr>
          <w:rFonts w:cstheme="minorHAnsi"/>
          <w:b/>
          <w:bCs/>
          <w:sz w:val="24"/>
          <w:szCs w:val="24"/>
        </w:rPr>
      </w:pPr>
    </w:p>
    <w:p w14:paraId="66583DC6" w14:textId="77777777" w:rsidR="003D52BD" w:rsidRPr="003D52BD" w:rsidRDefault="003D52BD" w:rsidP="003D52BD">
      <w:pPr>
        <w:kinsoku w:val="0"/>
        <w:overflowPunct w:val="0"/>
        <w:autoSpaceDE w:val="0"/>
        <w:autoSpaceDN w:val="0"/>
        <w:adjustRightInd w:val="0"/>
        <w:spacing w:before="258" w:after="0" w:line="240" w:lineRule="auto"/>
        <w:ind w:left="120"/>
        <w:rPr>
          <w:rFonts w:cstheme="minorHAnsi"/>
          <w:sz w:val="24"/>
          <w:szCs w:val="24"/>
        </w:rPr>
      </w:pPr>
      <w:r w:rsidRPr="003D52BD">
        <w:rPr>
          <w:rFonts w:cstheme="minorHAnsi"/>
          <w:sz w:val="24"/>
          <w:szCs w:val="24"/>
        </w:rPr>
        <w:t>Agreed and Accepted by:</w:t>
      </w:r>
    </w:p>
    <w:p w14:paraId="6246CAA4" w14:textId="77777777" w:rsidR="003D52BD" w:rsidRPr="003D52BD" w:rsidRDefault="003D52BD" w:rsidP="003D52BD">
      <w:pPr>
        <w:kinsoku w:val="0"/>
        <w:overflowPunct w:val="0"/>
        <w:autoSpaceDE w:val="0"/>
        <w:autoSpaceDN w:val="0"/>
        <w:adjustRightInd w:val="0"/>
        <w:spacing w:after="0" w:line="240" w:lineRule="auto"/>
        <w:rPr>
          <w:rFonts w:cstheme="minorHAnsi"/>
          <w:sz w:val="24"/>
          <w:szCs w:val="24"/>
        </w:rPr>
      </w:pPr>
    </w:p>
    <w:p w14:paraId="09345BB2" w14:textId="63351F31" w:rsidR="00AB0DC6" w:rsidRPr="003D52BD" w:rsidRDefault="00AB0DC6" w:rsidP="00AB0DC6">
      <w:pPr>
        <w:kinsoku w:val="0"/>
        <w:overflowPunct w:val="0"/>
        <w:autoSpaceDE w:val="0"/>
        <w:autoSpaceDN w:val="0"/>
        <w:adjustRightInd w:val="0"/>
        <w:spacing w:before="209" w:after="0" w:line="240" w:lineRule="auto"/>
        <w:ind w:left="120"/>
        <w:rPr>
          <w:rFonts w:cstheme="minorHAnsi"/>
          <w:sz w:val="24"/>
          <w:szCs w:val="24"/>
        </w:rPr>
      </w:pPr>
      <w:r>
        <w:rPr>
          <w:rFonts w:cstheme="minorHAnsi"/>
          <w:w w:val="99"/>
          <w:sz w:val="24"/>
          <w:szCs w:val="24"/>
          <w:u w:val="single"/>
        </w:rPr>
        <w:lastRenderedPageBreak/>
        <w:tab/>
      </w:r>
      <w:r w:rsidR="003D52BD" w:rsidRPr="003D52BD">
        <w:rPr>
          <w:rFonts w:cstheme="minorHAnsi"/>
          <w:w w:val="99"/>
          <w:sz w:val="24"/>
          <w:szCs w:val="24"/>
          <w:u w:val="single"/>
        </w:rPr>
        <w:t xml:space="preserve"> </w:t>
      </w:r>
      <w:r w:rsidR="003D52BD" w:rsidRPr="003D52BD">
        <w:rPr>
          <w:rFonts w:cstheme="minorHAnsi"/>
          <w:sz w:val="24"/>
          <w:szCs w:val="24"/>
          <w:u w:val="single"/>
        </w:rPr>
        <w:t xml:space="preserve">                                            </w:t>
      </w:r>
      <w:r>
        <w:rPr>
          <w:rFonts w:cstheme="minorHAnsi"/>
          <w:sz w:val="24"/>
          <w:szCs w:val="24"/>
        </w:rPr>
        <w:tab/>
      </w:r>
      <w:r w:rsidR="003D52BD" w:rsidRPr="003D52BD">
        <w:rPr>
          <w:rFonts w:cstheme="minorHAnsi"/>
          <w:sz w:val="24"/>
          <w:szCs w:val="24"/>
          <w:u w:val="single"/>
        </w:rPr>
        <w:t xml:space="preserve"> </w:t>
      </w:r>
      <w:r>
        <w:rPr>
          <w:rFonts w:cstheme="minorHAnsi"/>
          <w:sz w:val="24"/>
          <w:szCs w:val="24"/>
          <w:u w:val="single"/>
        </w:rPr>
        <w:tab/>
      </w:r>
      <w:r w:rsidR="003D52BD" w:rsidRPr="003D52BD">
        <w:rPr>
          <w:rFonts w:cstheme="minorHAnsi"/>
          <w:sz w:val="24"/>
          <w:szCs w:val="24"/>
          <w:u w:val="single"/>
        </w:rPr>
        <w:t xml:space="preserve">                               </w:t>
      </w:r>
      <w:r w:rsidRPr="003D52BD">
        <w:rPr>
          <w:rFonts w:cstheme="minorHAnsi"/>
          <w:sz w:val="24"/>
          <w:szCs w:val="24"/>
          <w:u w:val="single"/>
        </w:rPr>
        <w:t xml:space="preserve">                      </w:t>
      </w:r>
    </w:p>
    <w:p w14:paraId="38AE6447" w14:textId="07FA89D9" w:rsidR="00AB0DC6" w:rsidRPr="003D52BD" w:rsidRDefault="00AB0DC6" w:rsidP="00AB0DC6">
      <w:pPr>
        <w:kinsoku w:val="0"/>
        <w:overflowPunct w:val="0"/>
        <w:autoSpaceDE w:val="0"/>
        <w:autoSpaceDN w:val="0"/>
        <w:adjustRightInd w:val="0"/>
        <w:spacing w:before="154" w:after="0" w:line="240" w:lineRule="auto"/>
        <w:ind w:firstLine="720"/>
        <w:outlineLvl w:val="0"/>
        <w:rPr>
          <w:rFonts w:cstheme="minorHAnsi"/>
          <w:sz w:val="24"/>
          <w:szCs w:val="24"/>
        </w:rPr>
        <w:sectPr w:rsidR="00AB0DC6" w:rsidRPr="003D52BD">
          <w:type w:val="continuous"/>
          <w:pgSz w:w="12240" w:h="15840"/>
          <w:pgMar w:top="1360" w:right="1660" w:bottom="280" w:left="1680" w:header="720" w:footer="720" w:gutter="0"/>
          <w:cols w:space="720"/>
          <w:noEndnote/>
        </w:sectPr>
      </w:pPr>
      <w:r w:rsidRPr="003D52BD">
        <w:rPr>
          <w:rFonts w:cstheme="minorHAnsi"/>
          <w:b/>
          <w:bCs/>
          <w:sz w:val="24"/>
          <w:szCs w:val="24"/>
        </w:rPr>
        <w:t>(Seller signature)</w:t>
      </w:r>
      <w:r>
        <w:rPr>
          <w:rFonts w:cstheme="minorHAnsi"/>
          <w:b/>
          <w:bCs/>
          <w:sz w:val="24"/>
          <w:szCs w:val="24"/>
        </w:rPr>
        <w:tab/>
      </w:r>
      <w:r>
        <w:rPr>
          <w:rFonts w:cstheme="minorHAnsi"/>
          <w:b/>
          <w:bCs/>
          <w:sz w:val="24"/>
          <w:szCs w:val="24"/>
        </w:rPr>
        <w:tab/>
        <w:t>(Date)</w:t>
      </w:r>
    </w:p>
    <w:p w14:paraId="0D5C18E1" w14:textId="3AE2EE99" w:rsidR="00AB0DC6" w:rsidRPr="003D52BD" w:rsidRDefault="00AB0DC6" w:rsidP="00AB0DC6">
      <w:pPr>
        <w:kinsoku w:val="0"/>
        <w:overflowPunct w:val="0"/>
        <w:autoSpaceDE w:val="0"/>
        <w:autoSpaceDN w:val="0"/>
        <w:adjustRightInd w:val="0"/>
        <w:spacing w:before="154" w:after="0" w:line="240" w:lineRule="auto"/>
        <w:outlineLvl w:val="0"/>
        <w:rPr>
          <w:rFonts w:cstheme="minorHAnsi"/>
          <w:sz w:val="24"/>
          <w:szCs w:val="24"/>
        </w:rPr>
        <w:sectPr w:rsidR="00AB0DC6" w:rsidRPr="003D52BD">
          <w:type w:val="continuous"/>
          <w:pgSz w:w="12240" w:h="15840"/>
          <w:pgMar w:top="1360" w:right="1660" w:bottom="280" w:left="1680" w:header="720" w:footer="720" w:gutter="0"/>
          <w:cols w:space="720"/>
          <w:noEndnote/>
        </w:sectPr>
      </w:pPr>
    </w:p>
    <w:p w14:paraId="213335CC" w14:textId="77777777" w:rsidR="003D52BD" w:rsidRPr="003D52BD" w:rsidRDefault="003D52BD" w:rsidP="003D52BD">
      <w:pPr>
        <w:kinsoku w:val="0"/>
        <w:overflowPunct w:val="0"/>
        <w:autoSpaceDE w:val="0"/>
        <w:autoSpaceDN w:val="0"/>
        <w:adjustRightInd w:val="0"/>
        <w:spacing w:before="174" w:after="0" w:line="240" w:lineRule="auto"/>
        <w:ind w:left="3695"/>
        <w:rPr>
          <w:rFonts w:cstheme="minorHAnsi"/>
          <w:b/>
          <w:bCs/>
          <w:sz w:val="24"/>
          <w:szCs w:val="24"/>
        </w:rPr>
      </w:pPr>
      <w:r w:rsidRPr="003D52BD">
        <w:rPr>
          <w:rFonts w:cstheme="minorHAnsi"/>
          <w:b/>
          <w:bCs/>
          <w:sz w:val="24"/>
          <w:szCs w:val="24"/>
        </w:rPr>
        <w:t>EXHIBIT A-1</w:t>
      </w:r>
    </w:p>
    <w:p w14:paraId="44A3A694" w14:textId="77777777" w:rsidR="003D52BD" w:rsidRPr="003D52BD" w:rsidRDefault="003D52BD" w:rsidP="003D52BD">
      <w:pPr>
        <w:kinsoku w:val="0"/>
        <w:overflowPunct w:val="0"/>
        <w:autoSpaceDE w:val="0"/>
        <w:autoSpaceDN w:val="0"/>
        <w:adjustRightInd w:val="0"/>
        <w:spacing w:after="0" w:line="240" w:lineRule="auto"/>
        <w:rPr>
          <w:rFonts w:cstheme="minorHAnsi"/>
          <w:b/>
          <w:bCs/>
          <w:sz w:val="24"/>
          <w:szCs w:val="24"/>
        </w:rPr>
      </w:pPr>
    </w:p>
    <w:p w14:paraId="553A62F1" w14:textId="77777777" w:rsidR="003D52BD" w:rsidRPr="003D52BD" w:rsidRDefault="003D52BD" w:rsidP="003D52BD">
      <w:pPr>
        <w:kinsoku w:val="0"/>
        <w:overflowPunct w:val="0"/>
        <w:autoSpaceDE w:val="0"/>
        <w:autoSpaceDN w:val="0"/>
        <w:adjustRightInd w:val="0"/>
        <w:spacing w:after="0" w:line="240" w:lineRule="auto"/>
        <w:ind w:left="119" w:right="321"/>
        <w:rPr>
          <w:rFonts w:cstheme="minorHAnsi"/>
          <w:sz w:val="24"/>
          <w:szCs w:val="24"/>
        </w:rPr>
      </w:pPr>
      <w:r w:rsidRPr="003D52BD">
        <w:rPr>
          <w:rFonts w:cstheme="minorHAnsi"/>
          <w:b/>
          <w:bCs/>
          <w:sz w:val="24"/>
          <w:szCs w:val="24"/>
          <w:u w:val="single"/>
        </w:rPr>
        <w:t>Purchaser Conditions:</w:t>
      </w:r>
      <w:r w:rsidRPr="003D52BD">
        <w:rPr>
          <w:rFonts w:cstheme="minorHAnsi"/>
          <w:b/>
          <w:bCs/>
          <w:sz w:val="24"/>
          <w:szCs w:val="24"/>
        </w:rPr>
        <w:t xml:space="preserve"> </w:t>
      </w:r>
      <w:r w:rsidRPr="003D52BD">
        <w:rPr>
          <w:rFonts w:cstheme="minorHAnsi"/>
          <w:sz w:val="24"/>
          <w:szCs w:val="24"/>
        </w:rPr>
        <w:t>Purchaser’s performance is conditioned upon the Purchaser’s approval of the following: (If seller is a lender that has acquired the property through foreclosure, deed in lieu, or other form of execution on defaulted loan, then the items below shall be those in the possession of the seller or reasonably available to the Seller.)</w:t>
      </w:r>
    </w:p>
    <w:p w14:paraId="3A5239C5" w14:textId="1C621DF9" w:rsidR="003D52BD" w:rsidRDefault="003D52BD" w:rsidP="003D52BD">
      <w:pPr>
        <w:kinsoku w:val="0"/>
        <w:overflowPunct w:val="0"/>
        <w:autoSpaceDE w:val="0"/>
        <w:autoSpaceDN w:val="0"/>
        <w:adjustRightInd w:val="0"/>
        <w:spacing w:after="0" w:line="240" w:lineRule="auto"/>
        <w:ind w:left="119"/>
        <w:rPr>
          <w:rFonts w:cstheme="minorHAnsi"/>
          <w:sz w:val="24"/>
          <w:szCs w:val="24"/>
        </w:rPr>
      </w:pPr>
    </w:p>
    <w:p w14:paraId="5613A097"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Tenant Leases and rental agreements physical Onsite &amp; Digital)</w:t>
      </w:r>
    </w:p>
    <w:p w14:paraId="4A0496F3"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All existing vendor, service, and personnel contracts, to include:</w:t>
      </w:r>
    </w:p>
    <w:p w14:paraId="2D1FB6CE"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Janitorial HVAC Trash Removal</w:t>
      </w:r>
    </w:p>
    <w:p w14:paraId="34B4BE19"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Laundry Landscape Parking Lot Maintenance Management Insurance Termite/Pest Control</w:t>
      </w:r>
    </w:p>
    <w:p w14:paraId="14EDA6F1"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Phone/Data Security Office Equipment/Supply Other -</w:t>
      </w:r>
    </w:p>
    <w:p w14:paraId="7C2A2791"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Trailing 3 year’s Certified Operating Statements to include detail of cost of major repairs Current Rent Roll, Tenant Ledgers, and Accounts Receivables Report</w:t>
      </w:r>
    </w:p>
    <w:p w14:paraId="783CD278" w14:textId="29E96B90"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 xml:space="preserve">Detail of current applicant screening criteria and Trailing </w:t>
      </w:r>
      <w:r w:rsidRPr="00267E6A">
        <w:rPr>
          <w:rFonts w:cstheme="minorHAnsi"/>
          <w:sz w:val="24"/>
          <w:szCs w:val="24"/>
        </w:rPr>
        <w:t>12-month</w:t>
      </w:r>
      <w:r w:rsidRPr="00267E6A">
        <w:rPr>
          <w:rFonts w:cstheme="minorHAnsi"/>
          <w:sz w:val="24"/>
          <w:szCs w:val="24"/>
        </w:rPr>
        <w:t xml:space="preserve"> acceptance rate Up to date Trailing 12 Income and Expense (monthly)</w:t>
      </w:r>
    </w:p>
    <w:p w14:paraId="50633BE8"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Up to date Trailing 12 Accounts Receivables (monthly) Budget forecast for major repairs</w:t>
      </w:r>
    </w:p>
    <w:p w14:paraId="09FE05EE"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Current property balance sheet</w:t>
      </w:r>
    </w:p>
    <w:p w14:paraId="71363C59"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Trailing 12 months turnover and lease concession matrix</w:t>
      </w:r>
    </w:p>
    <w:p w14:paraId="48B607B6"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Trailing 12 months mechanical contractor expense report with contact information Trailing 3 years RE Tax bills and tax-paid receipts</w:t>
      </w:r>
    </w:p>
    <w:p w14:paraId="0A52A1D2"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Detail of current RE Tax appeal and contact information of appeal service provider Detail of current staffing and payroll expense</w:t>
      </w:r>
    </w:p>
    <w:p w14:paraId="1F169A75"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Inventory of personal property on premises, used to maintain or stored for property Inventory of all furniture, appliances, and computer/network equipment on property Copies of trailing 36 months utility bills</w:t>
      </w:r>
    </w:p>
    <w:p w14:paraId="41303194"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Schedule and description of all current or pending litigation relating to the property Copies of all required local permits, termite bonds, certificates of occupancy &amp; O&amp;M Copies of all existing structural/roof/mechanical inspector/contractor reports Current Landlord-Tenant law counsel contact information</w:t>
      </w:r>
    </w:p>
    <w:p w14:paraId="70EAC1A5"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Details of any neighborhood association membership/requirements Property Website service/hosting provider and login information Site Plan/Water &amp; Gas Shutoff Map/Unit Type Floorplans</w:t>
      </w:r>
    </w:p>
    <w:p w14:paraId="7913D0B2"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Most Recent Survey</w:t>
      </w:r>
    </w:p>
    <w:p w14:paraId="083A4350"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Most Recent Environmental Report Most Recent Appraisal</w:t>
      </w:r>
    </w:p>
    <w:p w14:paraId="3E351746"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Most Recent Termite/Pest Control Report</w:t>
      </w:r>
    </w:p>
    <w:p w14:paraId="635CD0CD" w14:textId="77777777" w:rsid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Construction as-built</w:t>
      </w:r>
      <w:r>
        <w:rPr>
          <w:rFonts w:cstheme="minorHAnsi"/>
          <w:sz w:val="24"/>
          <w:szCs w:val="24"/>
        </w:rPr>
        <w:t xml:space="preserve"> </w:t>
      </w:r>
      <w:r w:rsidRPr="00267E6A">
        <w:rPr>
          <w:rFonts w:cstheme="minorHAnsi"/>
          <w:sz w:val="24"/>
          <w:szCs w:val="24"/>
        </w:rPr>
        <w:t xml:space="preserve">plans </w:t>
      </w:r>
    </w:p>
    <w:p w14:paraId="1BC13744" w14:textId="068F0E9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t>Three years of tax returns</w:t>
      </w:r>
      <w:r>
        <w:rPr>
          <w:rFonts w:cstheme="minorHAnsi"/>
          <w:sz w:val="24"/>
          <w:szCs w:val="24"/>
        </w:rPr>
        <w:t xml:space="preserve"> - </w:t>
      </w:r>
      <w:r w:rsidRPr="00267E6A">
        <w:rPr>
          <w:rFonts w:cstheme="minorHAnsi"/>
          <w:sz w:val="24"/>
          <w:szCs w:val="24"/>
        </w:rPr>
        <w:t>Form 8825</w:t>
      </w:r>
    </w:p>
    <w:p w14:paraId="5E71FBE0" w14:textId="77777777" w:rsidR="00267E6A" w:rsidRPr="00267E6A" w:rsidRDefault="00267E6A" w:rsidP="00267E6A">
      <w:pPr>
        <w:pStyle w:val="ListParagraph"/>
        <w:numPr>
          <w:ilvl w:val="0"/>
          <w:numId w:val="5"/>
        </w:numPr>
        <w:kinsoku w:val="0"/>
        <w:overflowPunct w:val="0"/>
        <w:autoSpaceDE w:val="0"/>
        <w:autoSpaceDN w:val="0"/>
        <w:adjustRightInd w:val="0"/>
        <w:spacing w:after="0" w:line="240" w:lineRule="auto"/>
        <w:rPr>
          <w:rFonts w:cstheme="minorHAnsi"/>
          <w:sz w:val="24"/>
          <w:szCs w:val="24"/>
        </w:rPr>
      </w:pPr>
      <w:r w:rsidRPr="00267E6A">
        <w:rPr>
          <w:rFonts w:cstheme="minorHAnsi"/>
          <w:sz w:val="24"/>
          <w:szCs w:val="24"/>
        </w:rPr>
        <w:lastRenderedPageBreak/>
        <w:t xml:space="preserve">Three years of operating account bank statements Three years of insurance loss        </w:t>
      </w:r>
    </w:p>
    <w:p w14:paraId="6849107E" w14:textId="77777777" w:rsidR="00267E6A" w:rsidRDefault="00267E6A" w:rsidP="00267E6A">
      <w:pPr>
        <w:kinsoku w:val="0"/>
        <w:overflowPunct w:val="0"/>
        <w:autoSpaceDE w:val="0"/>
        <w:autoSpaceDN w:val="0"/>
        <w:adjustRightInd w:val="0"/>
        <w:spacing w:after="0" w:line="240" w:lineRule="auto"/>
        <w:ind w:left="119"/>
        <w:rPr>
          <w:rFonts w:cstheme="minorHAnsi"/>
          <w:sz w:val="24"/>
          <w:szCs w:val="24"/>
        </w:rPr>
      </w:pPr>
    </w:p>
    <w:p w14:paraId="7B2490E7" w14:textId="392F57D3" w:rsidR="00267E6A" w:rsidRDefault="00267E6A" w:rsidP="00267E6A">
      <w:pPr>
        <w:kinsoku w:val="0"/>
        <w:overflowPunct w:val="0"/>
        <w:autoSpaceDE w:val="0"/>
        <w:autoSpaceDN w:val="0"/>
        <w:adjustRightInd w:val="0"/>
        <w:spacing w:after="0" w:line="240" w:lineRule="auto"/>
        <w:ind w:left="119"/>
        <w:rPr>
          <w:rFonts w:cstheme="minorHAnsi"/>
          <w:sz w:val="24"/>
          <w:szCs w:val="24"/>
        </w:rPr>
      </w:pPr>
      <w:r w:rsidRPr="00267E6A">
        <w:rPr>
          <w:rFonts w:cstheme="minorHAnsi"/>
          <w:sz w:val="24"/>
          <w:szCs w:val="24"/>
        </w:rPr>
        <w:t>Other information as may be requested during Due Diligence.</w:t>
      </w:r>
    </w:p>
    <w:p w14:paraId="1CF253A1" w14:textId="77777777" w:rsidR="00677B71" w:rsidRDefault="00677B71" w:rsidP="003D52BD">
      <w:pPr>
        <w:kinsoku w:val="0"/>
        <w:overflowPunct w:val="0"/>
        <w:autoSpaceDE w:val="0"/>
        <w:autoSpaceDN w:val="0"/>
        <w:adjustRightInd w:val="0"/>
        <w:spacing w:after="0" w:line="240" w:lineRule="auto"/>
        <w:ind w:left="119"/>
        <w:rPr>
          <w:rFonts w:cstheme="minorHAnsi"/>
          <w:sz w:val="24"/>
          <w:szCs w:val="24"/>
        </w:rPr>
      </w:pPr>
    </w:p>
    <w:p w14:paraId="5635C5B7" w14:textId="43793BA7" w:rsidR="00267E6A" w:rsidRPr="003D52BD" w:rsidRDefault="00267E6A" w:rsidP="003D52BD">
      <w:pPr>
        <w:kinsoku w:val="0"/>
        <w:overflowPunct w:val="0"/>
        <w:autoSpaceDE w:val="0"/>
        <w:autoSpaceDN w:val="0"/>
        <w:adjustRightInd w:val="0"/>
        <w:spacing w:after="0" w:line="240" w:lineRule="auto"/>
        <w:ind w:left="119"/>
        <w:rPr>
          <w:rFonts w:cstheme="minorHAnsi"/>
          <w:sz w:val="24"/>
          <w:szCs w:val="24"/>
        </w:rPr>
        <w:sectPr w:rsidR="00267E6A" w:rsidRPr="003D52BD">
          <w:type w:val="continuous"/>
          <w:pgSz w:w="12240" w:h="15840"/>
          <w:pgMar w:top="1360" w:right="1660" w:bottom="280" w:left="1680" w:header="720" w:footer="720" w:gutter="0"/>
          <w:cols w:space="720"/>
          <w:noEndnote/>
        </w:sectPr>
      </w:pPr>
    </w:p>
    <w:p w14:paraId="67EEE1CF" w14:textId="77777777" w:rsidR="003D52BD" w:rsidRPr="003D52BD" w:rsidRDefault="003D52BD" w:rsidP="003D52BD">
      <w:pPr>
        <w:kinsoku w:val="0"/>
        <w:overflowPunct w:val="0"/>
        <w:autoSpaceDE w:val="0"/>
        <w:autoSpaceDN w:val="0"/>
        <w:adjustRightInd w:val="0"/>
        <w:spacing w:after="0" w:line="279" w:lineRule="exact"/>
        <w:ind w:left="3676" w:right="3698"/>
        <w:jc w:val="center"/>
        <w:outlineLvl w:val="0"/>
        <w:rPr>
          <w:rFonts w:cstheme="minorHAnsi"/>
          <w:b/>
          <w:bCs/>
          <w:sz w:val="24"/>
          <w:szCs w:val="24"/>
        </w:rPr>
      </w:pPr>
      <w:r w:rsidRPr="003D52BD">
        <w:rPr>
          <w:rFonts w:cstheme="minorHAnsi"/>
          <w:b/>
          <w:bCs/>
          <w:sz w:val="24"/>
          <w:szCs w:val="24"/>
        </w:rPr>
        <w:t>EXHIBIT A-2</w:t>
      </w:r>
    </w:p>
    <w:p w14:paraId="5259A45B" w14:textId="77777777" w:rsidR="003D52BD" w:rsidRPr="003D52BD" w:rsidRDefault="003D52BD" w:rsidP="003D52BD">
      <w:pPr>
        <w:kinsoku w:val="0"/>
        <w:overflowPunct w:val="0"/>
        <w:autoSpaceDE w:val="0"/>
        <w:autoSpaceDN w:val="0"/>
        <w:adjustRightInd w:val="0"/>
        <w:spacing w:after="0" w:line="240" w:lineRule="auto"/>
        <w:ind w:left="40" w:right="364"/>
        <w:rPr>
          <w:rFonts w:cstheme="minorHAnsi"/>
          <w:sz w:val="24"/>
          <w:szCs w:val="24"/>
        </w:rPr>
      </w:pPr>
      <w:r w:rsidRPr="003D52BD">
        <w:rPr>
          <w:rFonts w:cstheme="minorHAnsi"/>
          <w:sz w:val="24"/>
          <w:szCs w:val="24"/>
        </w:rPr>
        <w:t>Seller and Purchaser’s receipt at close of escrow of the following, in a form acceptable to Purchaser (If seller is a lender that has acquired the property through foreclosure, deed in lieu, or other form of execution on defaulted loan, then the items below shall be those in the possession of the seller or reasonably available to the Seller.):</w:t>
      </w:r>
    </w:p>
    <w:p w14:paraId="54030EF3" w14:textId="77777777" w:rsidR="003D52BD" w:rsidRPr="003D52BD" w:rsidRDefault="003D52BD" w:rsidP="003D52BD">
      <w:pPr>
        <w:kinsoku w:val="0"/>
        <w:overflowPunct w:val="0"/>
        <w:autoSpaceDE w:val="0"/>
        <w:autoSpaceDN w:val="0"/>
        <w:adjustRightInd w:val="0"/>
        <w:spacing w:before="9" w:after="0" w:line="240" w:lineRule="auto"/>
        <w:rPr>
          <w:rFonts w:cstheme="minorHAnsi"/>
          <w:sz w:val="24"/>
          <w:szCs w:val="24"/>
        </w:rPr>
      </w:pPr>
    </w:p>
    <w:p w14:paraId="14615C98" w14:textId="77777777" w:rsidR="003D52BD" w:rsidRPr="003D52BD" w:rsidRDefault="003D52BD" w:rsidP="003D52BD">
      <w:pPr>
        <w:numPr>
          <w:ilvl w:val="0"/>
          <w:numId w:val="1"/>
        </w:numPr>
        <w:tabs>
          <w:tab w:val="left" w:pos="1560"/>
        </w:tabs>
        <w:kinsoku w:val="0"/>
        <w:overflowPunct w:val="0"/>
        <w:autoSpaceDE w:val="0"/>
        <w:autoSpaceDN w:val="0"/>
        <w:adjustRightInd w:val="0"/>
        <w:spacing w:after="0" w:line="240" w:lineRule="auto"/>
        <w:ind w:hanging="719"/>
        <w:rPr>
          <w:rFonts w:cstheme="minorHAnsi"/>
          <w:sz w:val="24"/>
          <w:szCs w:val="24"/>
        </w:rPr>
      </w:pPr>
      <w:r w:rsidRPr="003D52BD">
        <w:rPr>
          <w:rFonts w:cstheme="minorHAnsi"/>
          <w:sz w:val="24"/>
          <w:szCs w:val="24"/>
        </w:rPr>
        <w:t>A Bill of Sale for all personal</w:t>
      </w:r>
      <w:r w:rsidRPr="003D52BD">
        <w:rPr>
          <w:rFonts w:cstheme="minorHAnsi"/>
          <w:spacing w:val="-1"/>
          <w:sz w:val="24"/>
          <w:szCs w:val="24"/>
        </w:rPr>
        <w:t xml:space="preserve"> </w:t>
      </w:r>
      <w:r w:rsidRPr="003D52BD">
        <w:rPr>
          <w:rFonts w:cstheme="minorHAnsi"/>
          <w:sz w:val="24"/>
          <w:szCs w:val="24"/>
        </w:rPr>
        <w:t>property.</w:t>
      </w:r>
    </w:p>
    <w:p w14:paraId="7629DE4D" w14:textId="77777777" w:rsidR="003D52BD" w:rsidRPr="003D52BD" w:rsidRDefault="003D52BD" w:rsidP="003D52BD">
      <w:pPr>
        <w:kinsoku w:val="0"/>
        <w:overflowPunct w:val="0"/>
        <w:autoSpaceDE w:val="0"/>
        <w:autoSpaceDN w:val="0"/>
        <w:adjustRightInd w:val="0"/>
        <w:spacing w:after="0" w:line="240" w:lineRule="auto"/>
        <w:rPr>
          <w:rFonts w:cstheme="minorHAnsi"/>
          <w:sz w:val="24"/>
          <w:szCs w:val="24"/>
        </w:rPr>
      </w:pPr>
    </w:p>
    <w:p w14:paraId="3F421AD2" w14:textId="77777777" w:rsidR="003D52BD" w:rsidRPr="003D52BD" w:rsidRDefault="003D52BD" w:rsidP="003D52BD">
      <w:pPr>
        <w:numPr>
          <w:ilvl w:val="0"/>
          <w:numId w:val="1"/>
        </w:numPr>
        <w:tabs>
          <w:tab w:val="left" w:pos="1560"/>
        </w:tabs>
        <w:kinsoku w:val="0"/>
        <w:overflowPunct w:val="0"/>
        <w:autoSpaceDE w:val="0"/>
        <w:autoSpaceDN w:val="0"/>
        <w:adjustRightInd w:val="0"/>
        <w:spacing w:after="0" w:line="240" w:lineRule="auto"/>
        <w:ind w:hanging="719"/>
        <w:rPr>
          <w:rFonts w:cstheme="minorHAnsi"/>
          <w:sz w:val="24"/>
          <w:szCs w:val="24"/>
        </w:rPr>
      </w:pPr>
      <w:r w:rsidRPr="003D52BD">
        <w:rPr>
          <w:rFonts w:cstheme="minorHAnsi"/>
          <w:sz w:val="24"/>
          <w:szCs w:val="24"/>
        </w:rPr>
        <w:t>Certificates of Occupancy.</w:t>
      </w:r>
    </w:p>
    <w:p w14:paraId="660BC506" w14:textId="77777777" w:rsidR="003D52BD" w:rsidRPr="003D52BD" w:rsidRDefault="003D52BD" w:rsidP="003D52BD">
      <w:pPr>
        <w:kinsoku w:val="0"/>
        <w:overflowPunct w:val="0"/>
        <w:autoSpaceDE w:val="0"/>
        <w:autoSpaceDN w:val="0"/>
        <w:adjustRightInd w:val="0"/>
        <w:spacing w:after="0" w:line="240" w:lineRule="auto"/>
        <w:rPr>
          <w:rFonts w:cstheme="minorHAnsi"/>
          <w:sz w:val="24"/>
          <w:szCs w:val="24"/>
        </w:rPr>
      </w:pPr>
    </w:p>
    <w:p w14:paraId="6C92761B" w14:textId="77777777" w:rsidR="003D52BD" w:rsidRPr="003D52BD" w:rsidRDefault="003D52BD" w:rsidP="003D52BD">
      <w:pPr>
        <w:numPr>
          <w:ilvl w:val="0"/>
          <w:numId w:val="1"/>
        </w:numPr>
        <w:tabs>
          <w:tab w:val="left" w:pos="1560"/>
        </w:tabs>
        <w:kinsoku w:val="0"/>
        <w:overflowPunct w:val="0"/>
        <w:autoSpaceDE w:val="0"/>
        <w:autoSpaceDN w:val="0"/>
        <w:adjustRightInd w:val="0"/>
        <w:spacing w:after="0" w:line="240" w:lineRule="auto"/>
        <w:ind w:right="258" w:hanging="719"/>
        <w:rPr>
          <w:rFonts w:cstheme="minorHAnsi"/>
          <w:sz w:val="24"/>
          <w:szCs w:val="24"/>
        </w:rPr>
      </w:pPr>
      <w:r w:rsidRPr="003D52BD">
        <w:rPr>
          <w:rFonts w:cstheme="minorHAnsi"/>
          <w:sz w:val="24"/>
          <w:szCs w:val="24"/>
        </w:rPr>
        <w:t>Evidence that the property complies with all current zoning and building codes from the city or county building department or</w:t>
      </w:r>
      <w:r w:rsidRPr="003D52BD">
        <w:rPr>
          <w:rFonts w:cstheme="minorHAnsi"/>
          <w:sz w:val="24"/>
          <w:szCs w:val="24"/>
          <w:u w:val="single"/>
        </w:rPr>
        <w:t xml:space="preserve"> Seller’s cooperation to</w:t>
      </w:r>
      <w:r w:rsidRPr="003D52BD">
        <w:rPr>
          <w:rFonts w:cstheme="minorHAnsi"/>
          <w:spacing w:val="-4"/>
          <w:sz w:val="24"/>
          <w:szCs w:val="24"/>
          <w:u w:val="single"/>
        </w:rPr>
        <w:t xml:space="preserve"> </w:t>
      </w:r>
      <w:r w:rsidRPr="003D52BD">
        <w:rPr>
          <w:rFonts w:cstheme="minorHAnsi"/>
          <w:sz w:val="24"/>
          <w:szCs w:val="24"/>
          <w:u w:val="single"/>
        </w:rPr>
        <w:t>obtain</w:t>
      </w:r>
      <w:r w:rsidRPr="003D52BD">
        <w:rPr>
          <w:rFonts w:cstheme="minorHAnsi"/>
          <w:sz w:val="24"/>
          <w:szCs w:val="24"/>
        </w:rPr>
        <w:t>.</w:t>
      </w:r>
    </w:p>
    <w:p w14:paraId="49C9DE79" w14:textId="77777777" w:rsidR="003D52BD" w:rsidRPr="003D52BD" w:rsidRDefault="003D52BD" w:rsidP="003D52BD">
      <w:pPr>
        <w:kinsoku w:val="0"/>
        <w:overflowPunct w:val="0"/>
        <w:autoSpaceDE w:val="0"/>
        <w:autoSpaceDN w:val="0"/>
        <w:adjustRightInd w:val="0"/>
        <w:spacing w:after="0" w:line="240" w:lineRule="auto"/>
        <w:rPr>
          <w:rFonts w:cstheme="minorHAnsi"/>
          <w:sz w:val="24"/>
          <w:szCs w:val="24"/>
        </w:rPr>
      </w:pPr>
    </w:p>
    <w:p w14:paraId="60689AC0" w14:textId="2F38A1C6" w:rsidR="003D52BD" w:rsidRPr="003D52BD" w:rsidRDefault="003D52BD" w:rsidP="003D52BD">
      <w:pPr>
        <w:kinsoku w:val="0"/>
        <w:overflowPunct w:val="0"/>
        <w:autoSpaceDE w:val="0"/>
        <w:autoSpaceDN w:val="0"/>
        <w:adjustRightInd w:val="0"/>
        <w:spacing w:before="60" w:after="0" w:line="240" w:lineRule="auto"/>
        <w:ind w:left="1480" w:right="364" w:hanging="720"/>
        <w:rPr>
          <w:rFonts w:cstheme="minorHAnsi"/>
          <w:sz w:val="24"/>
          <w:szCs w:val="24"/>
        </w:rPr>
      </w:pPr>
      <w:r w:rsidRPr="003D52BD">
        <w:rPr>
          <w:rFonts w:cstheme="minorHAnsi"/>
          <w:sz w:val="24"/>
          <w:szCs w:val="24"/>
        </w:rPr>
        <w:t xml:space="preserve">4. </w:t>
      </w:r>
      <w:r w:rsidR="00267E6A">
        <w:rPr>
          <w:rFonts w:cstheme="minorHAnsi"/>
          <w:sz w:val="24"/>
          <w:szCs w:val="24"/>
        </w:rPr>
        <w:tab/>
      </w:r>
      <w:r w:rsidRPr="003D52BD">
        <w:rPr>
          <w:rFonts w:cstheme="minorHAnsi"/>
          <w:sz w:val="24"/>
          <w:szCs w:val="24"/>
        </w:rPr>
        <w:t>Any errors or omissions in computing apportionments at closing shall be corrected as soon as possible after discovery and shall survive the closing for a period of six (6) months (true-up period).</w:t>
      </w:r>
    </w:p>
    <w:p w14:paraId="2805ACF1" w14:textId="77777777" w:rsidR="003D52BD" w:rsidRPr="003D52BD" w:rsidRDefault="003D52BD" w:rsidP="003D52BD">
      <w:pPr>
        <w:rPr>
          <w:rFonts w:cstheme="minorHAnsi"/>
          <w:sz w:val="24"/>
          <w:szCs w:val="24"/>
        </w:rPr>
      </w:pPr>
    </w:p>
    <w:p w14:paraId="15F7BEF9" w14:textId="77777777" w:rsidR="00655593" w:rsidRPr="003D52BD" w:rsidRDefault="00655593">
      <w:pPr>
        <w:rPr>
          <w:rFonts w:cstheme="minorHAnsi"/>
          <w:sz w:val="24"/>
          <w:szCs w:val="24"/>
        </w:rPr>
      </w:pPr>
    </w:p>
    <w:sectPr w:rsidR="00655593" w:rsidRPr="003D52BD" w:rsidSect="005C600E">
      <w:type w:val="continuous"/>
      <w:pgSz w:w="12240" w:h="15840"/>
      <w:pgMar w:top="1360" w:right="1660" w:bottom="280" w:left="168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C1FE0B" w14:textId="77777777" w:rsidR="00063B68" w:rsidRDefault="00063B68" w:rsidP="00677B71">
      <w:pPr>
        <w:spacing w:after="0" w:line="240" w:lineRule="auto"/>
      </w:pPr>
      <w:r>
        <w:separator/>
      </w:r>
    </w:p>
  </w:endnote>
  <w:endnote w:type="continuationSeparator" w:id="0">
    <w:p w14:paraId="03C03B58" w14:textId="77777777" w:rsidR="00063B68" w:rsidRDefault="00063B68" w:rsidP="00677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46A773" w14:textId="77777777" w:rsidR="00063B68" w:rsidRDefault="00063B68" w:rsidP="00677B71">
      <w:pPr>
        <w:spacing w:after="0" w:line="240" w:lineRule="auto"/>
      </w:pPr>
      <w:r>
        <w:separator/>
      </w:r>
    </w:p>
  </w:footnote>
  <w:footnote w:type="continuationSeparator" w:id="0">
    <w:p w14:paraId="6F2573E4" w14:textId="77777777" w:rsidR="00063B68" w:rsidRDefault="00063B68" w:rsidP="00677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F53A85" w14:textId="01C88DFF" w:rsidR="00677B71" w:rsidRPr="002553AF" w:rsidRDefault="00677B71" w:rsidP="00677B71">
    <w:pPr>
      <w:pStyle w:val="Header"/>
      <w:rPr>
        <w:color w:val="FF0000"/>
        <w:sz w:val="24"/>
        <w:szCs w:val="24"/>
      </w:rPr>
    </w:pPr>
    <w:r w:rsidRPr="002553AF">
      <w:rPr>
        <w:color w:val="FF0000"/>
        <w:sz w:val="24"/>
        <w:szCs w:val="24"/>
      </w:rPr>
      <w:t>Please consult an appropriate; tax, legal, real estate, financial or business professional for individualized advice</w:t>
    </w:r>
    <w:r w:rsidRPr="002553AF">
      <w:rPr>
        <w:color w:val="FF0000"/>
        <w:sz w:val="24"/>
        <w:szCs w:val="24"/>
      </w:rPr>
      <w:t xml:space="preserve"> before using this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402"/>
    <w:multiLevelType w:val="multilevel"/>
    <w:tmpl w:val="00000885"/>
    <w:lvl w:ilvl="0">
      <w:start w:val="1"/>
      <w:numFmt w:val="decimal"/>
      <w:lvlText w:val="%1."/>
      <w:lvlJc w:val="left"/>
      <w:pPr>
        <w:ind w:left="840" w:hanging="360"/>
      </w:pPr>
      <w:rPr>
        <w:rFonts w:ascii="Cambria" w:hAnsi="Cambria" w:cs="Cambria"/>
        <w:b w:val="0"/>
        <w:bCs w:val="0"/>
        <w:w w:val="99"/>
        <w:sz w:val="26"/>
        <w:szCs w:val="26"/>
      </w:rPr>
    </w:lvl>
    <w:lvl w:ilvl="1">
      <w:start w:val="1"/>
      <w:numFmt w:val="lowerLetter"/>
      <w:lvlText w:val="%2."/>
      <w:lvlJc w:val="left"/>
      <w:pPr>
        <w:ind w:left="1560" w:hanging="360"/>
      </w:pPr>
      <w:rPr>
        <w:rFonts w:ascii="Cambria" w:hAnsi="Cambria" w:cs="Cambria"/>
        <w:b w:val="0"/>
        <w:bCs w:val="0"/>
        <w:w w:val="99"/>
        <w:sz w:val="26"/>
        <w:szCs w:val="26"/>
      </w:rPr>
    </w:lvl>
    <w:lvl w:ilvl="2">
      <w:numFmt w:val="bullet"/>
      <w:lvlText w:val="•"/>
      <w:lvlJc w:val="left"/>
      <w:pPr>
        <w:ind w:left="2375" w:hanging="360"/>
      </w:pPr>
    </w:lvl>
    <w:lvl w:ilvl="3">
      <w:numFmt w:val="bullet"/>
      <w:lvlText w:val="•"/>
      <w:lvlJc w:val="left"/>
      <w:pPr>
        <w:ind w:left="3191" w:hanging="360"/>
      </w:pPr>
    </w:lvl>
    <w:lvl w:ilvl="4">
      <w:numFmt w:val="bullet"/>
      <w:lvlText w:val="•"/>
      <w:lvlJc w:val="left"/>
      <w:pPr>
        <w:ind w:left="4006" w:hanging="360"/>
      </w:pPr>
    </w:lvl>
    <w:lvl w:ilvl="5">
      <w:numFmt w:val="bullet"/>
      <w:lvlText w:val="•"/>
      <w:lvlJc w:val="left"/>
      <w:pPr>
        <w:ind w:left="4822" w:hanging="360"/>
      </w:pPr>
    </w:lvl>
    <w:lvl w:ilvl="6">
      <w:numFmt w:val="bullet"/>
      <w:lvlText w:val="•"/>
      <w:lvlJc w:val="left"/>
      <w:pPr>
        <w:ind w:left="5637" w:hanging="360"/>
      </w:pPr>
    </w:lvl>
    <w:lvl w:ilvl="7">
      <w:numFmt w:val="bullet"/>
      <w:lvlText w:val="•"/>
      <w:lvlJc w:val="left"/>
      <w:pPr>
        <w:ind w:left="6453" w:hanging="360"/>
      </w:pPr>
    </w:lvl>
    <w:lvl w:ilvl="8">
      <w:numFmt w:val="bullet"/>
      <w:lvlText w:val="•"/>
      <w:lvlJc w:val="left"/>
      <w:pPr>
        <w:ind w:left="7268" w:hanging="360"/>
      </w:pPr>
    </w:lvl>
  </w:abstractNum>
  <w:abstractNum w:abstractNumId="1" w15:restartNumberingAfterBreak="0">
    <w:nsid w:val="00000403"/>
    <w:multiLevelType w:val="multilevel"/>
    <w:tmpl w:val="00000886"/>
    <w:lvl w:ilvl="0">
      <w:start w:val="7"/>
      <w:numFmt w:val="decimal"/>
      <w:lvlText w:val="%1."/>
      <w:lvlJc w:val="left"/>
      <w:pPr>
        <w:ind w:left="840" w:hanging="360"/>
      </w:pPr>
      <w:rPr>
        <w:rFonts w:ascii="Cambria" w:hAnsi="Cambria" w:cs="Cambria"/>
        <w:b w:val="0"/>
        <w:bCs w:val="0"/>
        <w:w w:val="99"/>
        <w:sz w:val="26"/>
        <w:szCs w:val="26"/>
      </w:rPr>
    </w:lvl>
    <w:lvl w:ilvl="1">
      <w:numFmt w:val="bullet"/>
      <w:lvlText w:val="•"/>
      <w:lvlJc w:val="left"/>
      <w:pPr>
        <w:ind w:left="1646" w:hanging="360"/>
      </w:pPr>
    </w:lvl>
    <w:lvl w:ilvl="2">
      <w:numFmt w:val="bullet"/>
      <w:lvlText w:val="•"/>
      <w:lvlJc w:val="left"/>
      <w:pPr>
        <w:ind w:left="2452" w:hanging="360"/>
      </w:pPr>
    </w:lvl>
    <w:lvl w:ilvl="3">
      <w:numFmt w:val="bullet"/>
      <w:lvlText w:val="•"/>
      <w:lvlJc w:val="left"/>
      <w:pPr>
        <w:ind w:left="3258" w:hanging="360"/>
      </w:pPr>
    </w:lvl>
    <w:lvl w:ilvl="4">
      <w:numFmt w:val="bullet"/>
      <w:lvlText w:val="•"/>
      <w:lvlJc w:val="left"/>
      <w:pPr>
        <w:ind w:left="4064" w:hanging="360"/>
      </w:pPr>
    </w:lvl>
    <w:lvl w:ilvl="5">
      <w:numFmt w:val="bullet"/>
      <w:lvlText w:val="•"/>
      <w:lvlJc w:val="left"/>
      <w:pPr>
        <w:ind w:left="4870" w:hanging="360"/>
      </w:pPr>
    </w:lvl>
    <w:lvl w:ilvl="6">
      <w:numFmt w:val="bullet"/>
      <w:lvlText w:val="•"/>
      <w:lvlJc w:val="left"/>
      <w:pPr>
        <w:ind w:left="5676" w:hanging="360"/>
      </w:pPr>
    </w:lvl>
    <w:lvl w:ilvl="7">
      <w:numFmt w:val="bullet"/>
      <w:lvlText w:val="•"/>
      <w:lvlJc w:val="left"/>
      <w:pPr>
        <w:ind w:left="6482" w:hanging="360"/>
      </w:pPr>
    </w:lvl>
    <w:lvl w:ilvl="8">
      <w:numFmt w:val="bullet"/>
      <w:lvlText w:val="•"/>
      <w:lvlJc w:val="left"/>
      <w:pPr>
        <w:ind w:left="7288" w:hanging="360"/>
      </w:pPr>
    </w:lvl>
  </w:abstractNum>
  <w:abstractNum w:abstractNumId="2" w15:restartNumberingAfterBreak="0">
    <w:nsid w:val="00000404"/>
    <w:multiLevelType w:val="multilevel"/>
    <w:tmpl w:val="00000887"/>
    <w:lvl w:ilvl="0">
      <w:start w:val="1"/>
      <w:numFmt w:val="decimal"/>
      <w:lvlText w:val="%1."/>
      <w:lvlJc w:val="left"/>
      <w:pPr>
        <w:ind w:left="1559" w:hanging="720"/>
      </w:pPr>
      <w:rPr>
        <w:rFonts w:ascii="Cambria" w:hAnsi="Cambria" w:cs="Cambria"/>
        <w:b w:val="0"/>
        <w:bCs w:val="0"/>
        <w:w w:val="99"/>
        <w:sz w:val="26"/>
        <w:szCs w:val="26"/>
      </w:rPr>
    </w:lvl>
    <w:lvl w:ilvl="1">
      <w:numFmt w:val="bullet"/>
      <w:lvlText w:val="•"/>
      <w:lvlJc w:val="left"/>
      <w:pPr>
        <w:ind w:left="2294" w:hanging="720"/>
      </w:pPr>
    </w:lvl>
    <w:lvl w:ilvl="2">
      <w:numFmt w:val="bullet"/>
      <w:lvlText w:val="•"/>
      <w:lvlJc w:val="left"/>
      <w:pPr>
        <w:ind w:left="3028" w:hanging="720"/>
      </w:pPr>
    </w:lvl>
    <w:lvl w:ilvl="3">
      <w:numFmt w:val="bullet"/>
      <w:lvlText w:val="•"/>
      <w:lvlJc w:val="left"/>
      <w:pPr>
        <w:ind w:left="3762" w:hanging="720"/>
      </w:pPr>
    </w:lvl>
    <w:lvl w:ilvl="4">
      <w:numFmt w:val="bullet"/>
      <w:lvlText w:val="•"/>
      <w:lvlJc w:val="left"/>
      <w:pPr>
        <w:ind w:left="4496" w:hanging="720"/>
      </w:pPr>
    </w:lvl>
    <w:lvl w:ilvl="5">
      <w:numFmt w:val="bullet"/>
      <w:lvlText w:val="•"/>
      <w:lvlJc w:val="left"/>
      <w:pPr>
        <w:ind w:left="5230" w:hanging="720"/>
      </w:pPr>
    </w:lvl>
    <w:lvl w:ilvl="6">
      <w:numFmt w:val="bullet"/>
      <w:lvlText w:val="•"/>
      <w:lvlJc w:val="left"/>
      <w:pPr>
        <w:ind w:left="5964" w:hanging="720"/>
      </w:pPr>
    </w:lvl>
    <w:lvl w:ilvl="7">
      <w:numFmt w:val="bullet"/>
      <w:lvlText w:val="•"/>
      <w:lvlJc w:val="left"/>
      <w:pPr>
        <w:ind w:left="6698" w:hanging="720"/>
      </w:pPr>
    </w:lvl>
    <w:lvl w:ilvl="8">
      <w:numFmt w:val="bullet"/>
      <w:lvlText w:val="•"/>
      <w:lvlJc w:val="left"/>
      <w:pPr>
        <w:ind w:left="7432" w:hanging="720"/>
      </w:pPr>
    </w:lvl>
  </w:abstractNum>
  <w:abstractNum w:abstractNumId="3" w15:restartNumberingAfterBreak="0">
    <w:nsid w:val="0337155D"/>
    <w:multiLevelType w:val="hybridMultilevel"/>
    <w:tmpl w:val="F9028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E01E6"/>
    <w:multiLevelType w:val="hybridMultilevel"/>
    <w:tmpl w:val="B67AD49A"/>
    <w:lvl w:ilvl="0" w:tplc="04090001">
      <w:start w:val="1"/>
      <w:numFmt w:val="bullet"/>
      <w:lvlText w:val=""/>
      <w:lvlJc w:val="left"/>
      <w:pPr>
        <w:ind w:left="839" w:hanging="360"/>
      </w:pPr>
      <w:rPr>
        <w:rFonts w:ascii="Symbol" w:hAnsi="Symbol" w:hint="default"/>
      </w:rPr>
    </w:lvl>
    <w:lvl w:ilvl="1" w:tplc="921261E6">
      <w:numFmt w:val="bullet"/>
      <w:lvlText w:val="–"/>
      <w:lvlJc w:val="left"/>
      <w:pPr>
        <w:ind w:left="1559" w:hanging="360"/>
      </w:pPr>
      <w:rPr>
        <w:rFonts w:ascii="Calibri" w:eastAsiaTheme="minorHAnsi" w:hAnsi="Calibri" w:cs="Calibri"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593"/>
    <w:rsid w:val="00063B68"/>
    <w:rsid w:val="001C2802"/>
    <w:rsid w:val="002553AF"/>
    <w:rsid w:val="00267E6A"/>
    <w:rsid w:val="003D52BD"/>
    <w:rsid w:val="00561491"/>
    <w:rsid w:val="00655593"/>
    <w:rsid w:val="00677B71"/>
    <w:rsid w:val="00907CEF"/>
    <w:rsid w:val="00A72A43"/>
    <w:rsid w:val="00AB0DC6"/>
    <w:rsid w:val="00B065BB"/>
    <w:rsid w:val="00BD552A"/>
    <w:rsid w:val="00D42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6F96C"/>
  <w15:chartTrackingRefBased/>
  <w15:docId w15:val="{4E2C8131-DA31-4FFE-984C-BCCDCCEA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2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7B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B71"/>
  </w:style>
  <w:style w:type="paragraph" w:styleId="Footer">
    <w:name w:val="footer"/>
    <w:basedOn w:val="Normal"/>
    <w:link w:val="FooterChar"/>
    <w:uiPriority w:val="99"/>
    <w:unhideWhenUsed/>
    <w:rsid w:val="00677B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B71"/>
  </w:style>
  <w:style w:type="paragraph" w:styleId="ListParagraph">
    <w:name w:val="List Paragraph"/>
    <w:basedOn w:val="Normal"/>
    <w:uiPriority w:val="34"/>
    <w:qFormat/>
    <w:rsid w:val="00D428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dc:creator>
  <cp:keywords/>
  <dc:description/>
  <cp:lastModifiedBy>PO</cp:lastModifiedBy>
  <cp:revision>14</cp:revision>
  <dcterms:created xsi:type="dcterms:W3CDTF">2021-03-26T23:51:00Z</dcterms:created>
  <dcterms:modified xsi:type="dcterms:W3CDTF">2021-03-27T01:15:00Z</dcterms:modified>
</cp:coreProperties>
</file>